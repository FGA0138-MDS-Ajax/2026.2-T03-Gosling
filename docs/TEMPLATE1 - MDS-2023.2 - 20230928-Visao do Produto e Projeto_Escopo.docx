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52AD1DC" w14:textId="43D17DB8" w:rsidR="00A306A3" w:rsidRPr="004C723F" w:rsidRDefault="00A306A3" w:rsidP="00C434BC">
      <w:pPr>
        <w:pStyle w:val="Ttulo1"/>
        <w:spacing w:before="120"/>
        <w:jc w:val="center"/>
        <w:rPr>
          <w:rFonts w:ascii="Times New Roman" w:hAnsi="Times New Roman" w:cs="Times New Roman"/>
          <w:color w:val="0000FF"/>
          <w:sz w:val="22"/>
          <w:szCs w:val="22"/>
        </w:rPr>
      </w:pPr>
      <w:r w:rsidRPr="004C723F">
        <w:rPr>
          <w:rFonts w:ascii="Times New Roman" w:hAnsi="Times New Roman" w:cs="Times New Roman"/>
          <w:color w:val="0000FF"/>
          <w:sz w:val="22"/>
          <w:szCs w:val="22"/>
        </w:rPr>
        <w:t>[</w:t>
      </w:r>
      <w:r w:rsidR="00F8661F" w:rsidRPr="004C723F">
        <w:rPr>
          <w:rFonts w:ascii="Times New Roman" w:hAnsi="Times New Roman" w:cs="Times New Roman"/>
          <w:color w:val="0000FF"/>
          <w:sz w:val="22"/>
          <w:szCs w:val="22"/>
        </w:rPr>
        <w:t xml:space="preserve">Nome do Grupo - </w:t>
      </w:r>
      <w:r w:rsidRPr="004C723F">
        <w:rPr>
          <w:rFonts w:ascii="Times New Roman" w:hAnsi="Times New Roman" w:cs="Times New Roman"/>
          <w:color w:val="0000FF"/>
          <w:sz w:val="22"/>
          <w:szCs w:val="22"/>
        </w:rPr>
        <w:t xml:space="preserve">Nome do </w:t>
      </w:r>
      <w:r w:rsidR="009B05A5" w:rsidRPr="004C723F">
        <w:rPr>
          <w:rFonts w:ascii="Times New Roman" w:hAnsi="Times New Roman" w:cs="Times New Roman"/>
          <w:color w:val="0000FF"/>
          <w:sz w:val="22"/>
          <w:szCs w:val="22"/>
        </w:rPr>
        <w:t>Produto</w:t>
      </w:r>
      <w:r w:rsidRPr="004C723F">
        <w:rPr>
          <w:rFonts w:ascii="Times New Roman" w:hAnsi="Times New Roman" w:cs="Times New Roman"/>
          <w:color w:val="0000FF"/>
          <w:sz w:val="22"/>
          <w:szCs w:val="22"/>
        </w:rPr>
        <w:t>]</w:t>
      </w:r>
    </w:p>
    <w:p w14:paraId="36C1C1AF" w14:textId="77777777" w:rsidR="00A306A3" w:rsidRPr="004C723F" w:rsidRDefault="00A306A3" w:rsidP="00C434BC">
      <w:pPr>
        <w:pStyle w:val="Ttulo1"/>
        <w:spacing w:before="120"/>
        <w:jc w:val="center"/>
        <w:rPr>
          <w:rFonts w:ascii="Times New Roman" w:hAnsi="Times New Roman" w:cs="Times New Roman"/>
          <w:color w:val="0000FF"/>
          <w:sz w:val="22"/>
          <w:szCs w:val="22"/>
        </w:rPr>
      </w:pPr>
    </w:p>
    <w:p w14:paraId="42302B78" w14:textId="4C0B2539" w:rsidR="00A306A3" w:rsidRPr="004C723F" w:rsidRDefault="00620155" w:rsidP="00C434BC">
      <w:pPr>
        <w:pStyle w:val="Ttulo1"/>
        <w:spacing w:before="120"/>
        <w:jc w:val="center"/>
        <w:rPr>
          <w:rFonts w:ascii="Times New Roman" w:hAnsi="Times New Roman" w:cs="Times New Roman"/>
          <w:b/>
          <w:color w:val="auto"/>
          <w:sz w:val="22"/>
          <w:szCs w:val="22"/>
        </w:rPr>
      </w:pPr>
      <w:r w:rsidRPr="004C723F">
        <w:rPr>
          <w:rFonts w:ascii="Times New Roman" w:hAnsi="Times New Roman" w:cs="Times New Roman"/>
          <w:b/>
          <w:color w:val="auto"/>
          <w:sz w:val="22"/>
          <w:szCs w:val="22"/>
        </w:rPr>
        <w:t>VISÃO</w:t>
      </w:r>
      <w:r w:rsidR="00A306A3" w:rsidRPr="004C723F">
        <w:rPr>
          <w:rFonts w:ascii="Times New Roman" w:hAnsi="Times New Roman" w:cs="Times New Roman"/>
          <w:b/>
          <w:color w:val="auto"/>
          <w:sz w:val="22"/>
          <w:szCs w:val="22"/>
        </w:rPr>
        <w:t xml:space="preserve"> DO </w:t>
      </w:r>
      <w:r w:rsidR="009B05A5" w:rsidRPr="004C723F">
        <w:rPr>
          <w:rFonts w:ascii="Times New Roman" w:hAnsi="Times New Roman" w:cs="Times New Roman"/>
          <w:b/>
          <w:color w:val="auto"/>
          <w:sz w:val="22"/>
          <w:szCs w:val="22"/>
        </w:rPr>
        <w:t xml:space="preserve">PRODUTO E </w:t>
      </w:r>
      <w:r w:rsidR="00A812C5" w:rsidRPr="004C723F">
        <w:rPr>
          <w:rFonts w:ascii="Times New Roman" w:hAnsi="Times New Roman" w:cs="Times New Roman"/>
          <w:b/>
          <w:color w:val="auto"/>
          <w:sz w:val="22"/>
          <w:szCs w:val="22"/>
        </w:rPr>
        <w:t xml:space="preserve">DO </w:t>
      </w:r>
      <w:r w:rsidR="00A306A3" w:rsidRPr="004C723F">
        <w:rPr>
          <w:rFonts w:ascii="Times New Roman" w:hAnsi="Times New Roman" w:cs="Times New Roman"/>
          <w:b/>
          <w:color w:val="auto"/>
          <w:sz w:val="22"/>
          <w:szCs w:val="22"/>
        </w:rPr>
        <w:t>PROJETO</w:t>
      </w:r>
    </w:p>
    <w:p w14:paraId="4D006CB7" w14:textId="77777777" w:rsidR="00A306A3" w:rsidRPr="004C723F" w:rsidRDefault="00A306A3" w:rsidP="00C434BC">
      <w:pPr>
        <w:pStyle w:val="Ttulo1"/>
        <w:spacing w:before="120"/>
        <w:jc w:val="center"/>
        <w:rPr>
          <w:rFonts w:ascii="Times New Roman" w:hAnsi="Times New Roman" w:cs="Times New Roman"/>
          <w:color w:val="0000FF"/>
          <w:sz w:val="22"/>
          <w:szCs w:val="22"/>
        </w:rPr>
      </w:pPr>
    </w:p>
    <w:p w14:paraId="24578552" w14:textId="77777777" w:rsidR="00A306A3" w:rsidRPr="004C723F" w:rsidRDefault="00A306A3" w:rsidP="00C434BC">
      <w:pPr>
        <w:pStyle w:val="Ttulo1"/>
        <w:spacing w:before="120"/>
        <w:jc w:val="center"/>
        <w:rPr>
          <w:rFonts w:ascii="Times New Roman" w:hAnsi="Times New Roman" w:cs="Times New Roman"/>
          <w:color w:val="0000FF"/>
          <w:sz w:val="22"/>
          <w:szCs w:val="22"/>
        </w:rPr>
      </w:pPr>
      <w:r w:rsidRPr="004C723F">
        <w:rPr>
          <w:rFonts w:ascii="Times New Roman" w:hAnsi="Times New Roman" w:cs="Times New Roman"/>
          <w:color w:val="auto"/>
          <w:sz w:val="22"/>
          <w:szCs w:val="22"/>
        </w:rPr>
        <w:t xml:space="preserve">Versão </w:t>
      </w:r>
      <w:r w:rsidRPr="004C723F">
        <w:rPr>
          <w:rFonts w:ascii="Times New Roman" w:hAnsi="Times New Roman" w:cs="Times New Roman"/>
          <w:color w:val="0000FF"/>
          <w:sz w:val="22"/>
          <w:szCs w:val="22"/>
        </w:rPr>
        <w:t>[n.n]</w:t>
      </w:r>
    </w:p>
    <w:p w14:paraId="4CA2504A" w14:textId="77777777" w:rsidR="00A306A3" w:rsidRPr="004C723F" w:rsidRDefault="00A306A3" w:rsidP="006E1B72">
      <w:pPr>
        <w:jc w:val="both"/>
        <w:rPr>
          <w:rFonts w:ascii="Times New Roman" w:hAnsi="Times New Roman"/>
          <w:sz w:val="22"/>
          <w:szCs w:val="22"/>
        </w:rPr>
      </w:pPr>
    </w:p>
    <w:p w14:paraId="485BAA16" w14:textId="46FF1CEE" w:rsidR="00F8661F" w:rsidRPr="004C723F" w:rsidRDefault="00F8661F" w:rsidP="00F8661F">
      <w:pPr>
        <w:pStyle w:val="Ttulo1"/>
        <w:jc w:val="both"/>
        <w:rPr>
          <w:rFonts w:ascii="Times New Roman" w:hAnsi="Times New Roman" w:cs="Times New Roman"/>
          <w:sz w:val="22"/>
          <w:szCs w:val="22"/>
        </w:rPr>
      </w:pPr>
      <w:r w:rsidRPr="004C723F">
        <w:rPr>
          <w:rFonts w:ascii="Times New Roman" w:hAnsi="Times New Roman" w:cs="Times New Roman"/>
          <w:sz w:val="22"/>
          <w:szCs w:val="22"/>
        </w:rPr>
        <w:t>Tabela -  Integrantes do Grupo:</w:t>
      </w:r>
    </w:p>
    <w:tbl>
      <w:tblPr>
        <w:tblStyle w:val="TableGrid"/>
        <w:tblW w:w="0" w:type="auto"/>
        <w:tblLook w:val="04A0" w:firstRow="1" w:lastRow="0" w:firstColumn="1" w:lastColumn="0" w:noHBand="0" w:noVBand="1"/>
      </w:tblPr>
      <w:tblGrid>
        <w:gridCol w:w="3096"/>
        <w:gridCol w:w="2202"/>
        <w:gridCol w:w="2161"/>
        <w:gridCol w:w="1556"/>
      </w:tblGrid>
      <w:tr w:rsidR="004C723F" w:rsidRPr="004C723F" w14:paraId="0A7A6E5E" w14:textId="1990A3F9" w:rsidTr="00DF6999">
        <w:tc>
          <w:tcPr>
            <w:tcW w:w="3096" w:type="dxa"/>
            <w:shd w:val="clear" w:color="auto" w:fill="D9E2F3" w:themeFill="accent1" w:themeFillTint="33"/>
          </w:tcPr>
          <w:p w14:paraId="0F33EEC3" w14:textId="7F44CB2D" w:rsidR="004C723F" w:rsidRPr="004C723F" w:rsidRDefault="00C94E84" w:rsidP="00F8661F">
            <w:pPr>
              <w:pStyle w:val="BodyText"/>
              <w:rPr>
                <w:rFonts w:ascii="Times New Roman" w:hAnsi="Times New Roman"/>
                <w:sz w:val="22"/>
                <w:szCs w:val="22"/>
              </w:rPr>
            </w:pPr>
            <w:r>
              <w:rPr>
                <w:noProof/>
              </w:rPr>
              <mc:AlternateContent>
                <mc:Choice Requires="wps">
                  <w:drawing>
                    <wp:anchor distT="0" distB="0" distL="114300" distR="114300" simplePos="0" relativeHeight="251659264" behindDoc="0" locked="0" layoutInCell="1" allowOverlap="1" wp14:anchorId="0D336C9F" wp14:editId="08DAB933">
                      <wp:simplePos x="0" y="0"/>
                      <wp:positionH relativeFrom="column">
                        <wp:posOffset>0</wp:posOffset>
                      </wp:positionH>
                      <wp:positionV relativeFrom="paragraph">
                        <wp:posOffset>0</wp:posOffset>
                      </wp:positionV>
                      <wp:extent cx="1828800" cy="1828800"/>
                      <wp:effectExtent l="0" t="0" r="0" b="0"/>
                      <wp:wrapSquare wrapText="bothSides"/>
                      <wp:docPr id="16564501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26A7A4A" w14:textId="77777777" w:rsidR="00C94E84" w:rsidRPr="0056465A" w:rsidRDefault="00C94E84" w:rsidP="0056465A">
                                  <w:pPr>
                                    <w:pStyle w:val="BodyText"/>
                                    <w:rPr>
                                      <w:rFonts w:ascii="Times New Roman" w:hAnsi="Times New Roman"/>
                                      <w:sz w:val="22"/>
                                      <w:szCs w:val="22"/>
                                    </w:rPr>
                                  </w:pPr>
                                  <w:r w:rsidRPr="004C723F">
                                    <w:rPr>
                                      <w:rFonts w:ascii="Times New Roman" w:hAnsi="Times New Roman"/>
                                      <w:sz w:val="22"/>
                                      <w:szCs w:val="22"/>
                                    </w:rPr>
                                    <w:t>Mat.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D336C9F"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026A7A4A" w14:textId="77777777" w:rsidR="00C94E84" w:rsidRPr="0056465A" w:rsidRDefault="00C94E84" w:rsidP="0056465A">
                            <w:pPr>
                              <w:pStyle w:val="BodyText"/>
                              <w:rPr>
                                <w:rFonts w:ascii="Times New Roman" w:hAnsi="Times New Roman"/>
                                <w:sz w:val="22"/>
                                <w:szCs w:val="22"/>
                              </w:rPr>
                            </w:pPr>
                            <w:r w:rsidRPr="004C723F">
                              <w:rPr>
                                <w:rFonts w:ascii="Times New Roman" w:hAnsi="Times New Roman"/>
                                <w:sz w:val="22"/>
                                <w:szCs w:val="22"/>
                              </w:rPr>
                              <w:t>Mat.</w:t>
                            </w:r>
                          </w:p>
                        </w:txbxContent>
                      </v:textbox>
                      <w10:wrap type="square"/>
                    </v:shape>
                  </w:pict>
                </mc:Fallback>
              </mc:AlternateContent>
            </w:r>
          </w:p>
        </w:tc>
        <w:tc>
          <w:tcPr>
            <w:tcW w:w="2202" w:type="dxa"/>
            <w:shd w:val="clear" w:color="auto" w:fill="D9E2F3" w:themeFill="accent1" w:themeFillTint="33"/>
          </w:tcPr>
          <w:p w14:paraId="565B672F" w14:textId="40F49C6C" w:rsidR="004C723F" w:rsidRPr="004C723F" w:rsidRDefault="004C723F" w:rsidP="00F8661F">
            <w:pPr>
              <w:pStyle w:val="BodyText"/>
              <w:rPr>
                <w:rFonts w:ascii="Times New Roman" w:hAnsi="Times New Roman"/>
                <w:sz w:val="22"/>
                <w:szCs w:val="22"/>
              </w:rPr>
            </w:pPr>
            <w:r w:rsidRPr="004C723F">
              <w:rPr>
                <w:rFonts w:ascii="Times New Roman" w:hAnsi="Times New Roman"/>
                <w:sz w:val="22"/>
                <w:szCs w:val="22"/>
              </w:rPr>
              <w:t>Nome</w:t>
            </w:r>
          </w:p>
        </w:tc>
        <w:tc>
          <w:tcPr>
            <w:tcW w:w="2161" w:type="dxa"/>
            <w:shd w:val="clear" w:color="auto" w:fill="D9E2F3" w:themeFill="accent1" w:themeFillTint="33"/>
          </w:tcPr>
          <w:p w14:paraId="0B9266B2" w14:textId="27D16E49" w:rsidR="004C723F" w:rsidRPr="004C723F" w:rsidRDefault="004C723F" w:rsidP="00F8661F">
            <w:pPr>
              <w:pStyle w:val="BodyText"/>
              <w:rPr>
                <w:rFonts w:ascii="Times New Roman" w:hAnsi="Times New Roman"/>
                <w:sz w:val="22"/>
                <w:szCs w:val="22"/>
              </w:rPr>
            </w:pPr>
            <w:r w:rsidRPr="004C723F">
              <w:rPr>
                <w:rFonts w:ascii="Times New Roman" w:hAnsi="Times New Roman"/>
                <w:sz w:val="22"/>
                <w:szCs w:val="22"/>
              </w:rPr>
              <w:t>Função (responsabilidade)</w:t>
            </w:r>
          </w:p>
        </w:tc>
        <w:tc>
          <w:tcPr>
            <w:tcW w:w="1556" w:type="dxa"/>
            <w:shd w:val="clear" w:color="auto" w:fill="D9E2F3" w:themeFill="accent1" w:themeFillTint="33"/>
          </w:tcPr>
          <w:p w14:paraId="5CEF3C5B" w14:textId="7A9754FA" w:rsidR="004C723F" w:rsidRPr="004C723F" w:rsidRDefault="004C723F" w:rsidP="00F8661F">
            <w:pPr>
              <w:pStyle w:val="BodyText"/>
              <w:rPr>
                <w:rFonts w:ascii="Times New Roman" w:hAnsi="Times New Roman"/>
                <w:sz w:val="22"/>
                <w:szCs w:val="22"/>
              </w:rPr>
            </w:pPr>
            <w:r w:rsidRPr="004C723F">
              <w:rPr>
                <w:rFonts w:ascii="Times New Roman" w:hAnsi="Times New Roman"/>
                <w:sz w:val="22"/>
                <w:szCs w:val="22"/>
              </w:rPr>
              <w:t>Pontos de participação na elaboração</w:t>
            </w:r>
          </w:p>
        </w:tc>
      </w:tr>
      <w:tr w:rsidR="004C723F" w:rsidRPr="00DF6999" w14:paraId="3AFB3C32" w14:textId="60EB520A" w:rsidTr="00DF6999">
        <w:tc>
          <w:tcPr>
            <w:tcW w:w="3096" w:type="dxa"/>
          </w:tcPr>
          <w:p w14:paraId="15E8CC5D" w14:textId="77777777" w:rsidR="004C723F" w:rsidRPr="00DF6999" w:rsidRDefault="004C723F" w:rsidP="00F8661F">
            <w:pPr>
              <w:pStyle w:val="BodyText"/>
              <w:rPr>
                <w:rFonts w:ascii="Times New Roman" w:hAnsi="Times New Roman"/>
                <w:sz w:val="20"/>
              </w:rPr>
            </w:pPr>
          </w:p>
        </w:tc>
        <w:tc>
          <w:tcPr>
            <w:tcW w:w="2202" w:type="dxa"/>
          </w:tcPr>
          <w:p w14:paraId="1EF4D8D0" w14:textId="77777777" w:rsidR="004C723F" w:rsidRPr="00DF6999" w:rsidRDefault="004C723F" w:rsidP="00F8661F">
            <w:pPr>
              <w:pStyle w:val="BodyText"/>
              <w:rPr>
                <w:rFonts w:ascii="Times New Roman" w:hAnsi="Times New Roman"/>
                <w:sz w:val="20"/>
              </w:rPr>
            </w:pPr>
          </w:p>
        </w:tc>
        <w:tc>
          <w:tcPr>
            <w:tcW w:w="2161" w:type="dxa"/>
          </w:tcPr>
          <w:p w14:paraId="322E72EA" w14:textId="77777777" w:rsidR="004C723F" w:rsidRPr="00DF6999" w:rsidRDefault="004C723F" w:rsidP="00F8661F">
            <w:pPr>
              <w:pStyle w:val="BodyText"/>
              <w:rPr>
                <w:rFonts w:ascii="Times New Roman" w:hAnsi="Times New Roman"/>
                <w:sz w:val="20"/>
              </w:rPr>
            </w:pPr>
          </w:p>
        </w:tc>
        <w:tc>
          <w:tcPr>
            <w:tcW w:w="1556" w:type="dxa"/>
          </w:tcPr>
          <w:p w14:paraId="3EB72173" w14:textId="60AEEA1A" w:rsidR="004C723F" w:rsidRPr="00DF6999" w:rsidRDefault="00C94E84" w:rsidP="00F8661F">
            <w:pPr>
              <w:pStyle w:val="BodyText"/>
              <w:rPr>
                <w:rFonts w:ascii="Times New Roman" w:hAnsi="Times New Roman"/>
                <w:sz w:val="20"/>
                <w:lang w:eastAsia="pt-BR"/>
              </w:rPr>
            </w:pPr>
            <w:r w:rsidRPr="00DF6999">
              <w:rPr>
                <w:rFonts w:ascii="Times New Roman" w:hAnsi="Times New Roman"/>
                <w:sz w:val="20"/>
                <w:lang w:eastAsia="pt-BR"/>
              </w:rPr>
              <w:t xml:space="preserve">Pontos de participação dos membros da equipe. </w:t>
            </w:r>
          </w:p>
        </w:tc>
      </w:tr>
      <w:tr w:rsidR="004C723F" w:rsidRPr="00DF6999" w14:paraId="41931A75" w14:textId="128B0E20" w:rsidTr="00DF6999">
        <w:tc>
          <w:tcPr>
            <w:tcW w:w="3096" w:type="dxa"/>
          </w:tcPr>
          <w:p w14:paraId="5341250D" w14:textId="77777777" w:rsidR="004C723F" w:rsidRPr="00DF6999" w:rsidRDefault="004C723F" w:rsidP="00F8661F">
            <w:pPr>
              <w:pStyle w:val="BodyText"/>
              <w:rPr>
                <w:rFonts w:ascii="Times New Roman" w:hAnsi="Times New Roman"/>
                <w:sz w:val="20"/>
              </w:rPr>
            </w:pPr>
          </w:p>
        </w:tc>
        <w:tc>
          <w:tcPr>
            <w:tcW w:w="2202" w:type="dxa"/>
          </w:tcPr>
          <w:p w14:paraId="05374A3A" w14:textId="77777777" w:rsidR="004C723F" w:rsidRPr="00DF6999" w:rsidRDefault="004C723F" w:rsidP="00F8661F">
            <w:pPr>
              <w:pStyle w:val="BodyText"/>
              <w:rPr>
                <w:rFonts w:ascii="Times New Roman" w:hAnsi="Times New Roman"/>
                <w:sz w:val="20"/>
              </w:rPr>
            </w:pPr>
          </w:p>
        </w:tc>
        <w:tc>
          <w:tcPr>
            <w:tcW w:w="2161" w:type="dxa"/>
          </w:tcPr>
          <w:p w14:paraId="35275921" w14:textId="77777777" w:rsidR="004C723F" w:rsidRPr="00DF6999" w:rsidRDefault="004C723F" w:rsidP="00F8661F">
            <w:pPr>
              <w:pStyle w:val="BodyText"/>
              <w:rPr>
                <w:rFonts w:ascii="Times New Roman" w:hAnsi="Times New Roman"/>
                <w:sz w:val="20"/>
              </w:rPr>
            </w:pPr>
          </w:p>
        </w:tc>
        <w:tc>
          <w:tcPr>
            <w:tcW w:w="1556" w:type="dxa"/>
          </w:tcPr>
          <w:p w14:paraId="7BA990D4" w14:textId="77777777" w:rsidR="004C723F" w:rsidRPr="00DF6999" w:rsidRDefault="004C723F" w:rsidP="00F8661F">
            <w:pPr>
              <w:pStyle w:val="BodyText"/>
              <w:rPr>
                <w:rFonts w:ascii="Times New Roman" w:hAnsi="Times New Roman"/>
                <w:sz w:val="20"/>
              </w:rPr>
            </w:pPr>
          </w:p>
        </w:tc>
      </w:tr>
      <w:tr w:rsidR="004C723F" w:rsidRPr="00DF6999" w14:paraId="0CBFE57D" w14:textId="3325FF7D" w:rsidTr="00DF6999">
        <w:tc>
          <w:tcPr>
            <w:tcW w:w="3096" w:type="dxa"/>
          </w:tcPr>
          <w:p w14:paraId="436AE1AE" w14:textId="77777777" w:rsidR="004C723F" w:rsidRPr="00DF6999" w:rsidRDefault="004C723F" w:rsidP="00F8661F">
            <w:pPr>
              <w:pStyle w:val="BodyText"/>
              <w:rPr>
                <w:rFonts w:ascii="Times New Roman" w:hAnsi="Times New Roman"/>
                <w:sz w:val="20"/>
              </w:rPr>
            </w:pPr>
          </w:p>
        </w:tc>
        <w:tc>
          <w:tcPr>
            <w:tcW w:w="2202" w:type="dxa"/>
          </w:tcPr>
          <w:p w14:paraId="7660AE9E" w14:textId="77777777" w:rsidR="004C723F" w:rsidRPr="00DF6999" w:rsidRDefault="004C723F" w:rsidP="00F8661F">
            <w:pPr>
              <w:pStyle w:val="BodyText"/>
              <w:rPr>
                <w:rFonts w:ascii="Times New Roman" w:hAnsi="Times New Roman"/>
                <w:sz w:val="20"/>
              </w:rPr>
            </w:pPr>
          </w:p>
        </w:tc>
        <w:tc>
          <w:tcPr>
            <w:tcW w:w="2161" w:type="dxa"/>
          </w:tcPr>
          <w:p w14:paraId="7617DE81" w14:textId="77777777" w:rsidR="004C723F" w:rsidRPr="00DF6999" w:rsidRDefault="004C723F" w:rsidP="00F8661F">
            <w:pPr>
              <w:pStyle w:val="BodyText"/>
              <w:rPr>
                <w:rFonts w:ascii="Times New Roman" w:hAnsi="Times New Roman"/>
                <w:sz w:val="20"/>
              </w:rPr>
            </w:pPr>
          </w:p>
        </w:tc>
        <w:tc>
          <w:tcPr>
            <w:tcW w:w="1556" w:type="dxa"/>
          </w:tcPr>
          <w:p w14:paraId="53C73C98" w14:textId="77777777" w:rsidR="004C723F" w:rsidRPr="00DF6999" w:rsidRDefault="004C723F" w:rsidP="00F8661F">
            <w:pPr>
              <w:pStyle w:val="BodyText"/>
              <w:rPr>
                <w:rFonts w:ascii="Times New Roman" w:hAnsi="Times New Roman"/>
                <w:sz w:val="20"/>
              </w:rPr>
            </w:pPr>
          </w:p>
        </w:tc>
      </w:tr>
      <w:tr w:rsidR="004C723F" w:rsidRPr="00DF6999" w14:paraId="2D460609" w14:textId="77777777" w:rsidTr="00DF6999">
        <w:tc>
          <w:tcPr>
            <w:tcW w:w="3096" w:type="dxa"/>
          </w:tcPr>
          <w:p w14:paraId="3F12C145" w14:textId="77777777" w:rsidR="004C723F" w:rsidRPr="00DF6999" w:rsidRDefault="004C723F" w:rsidP="00F8661F">
            <w:pPr>
              <w:pStyle w:val="BodyText"/>
              <w:rPr>
                <w:rFonts w:ascii="Times New Roman" w:hAnsi="Times New Roman"/>
                <w:sz w:val="20"/>
              </w:rPr>
            </w:pPr>
          </w:p>
        </w:tc>
        <w:tc>
          <w:tcPr>
            <w:tcW w:w="2202" w:type="dxa"/>
          </w:tcPr>
          <w:p w14:paraId="4D8D5B8B" w14:textId="77777777" w:rsidR="004C723F" w:rsidRPr="00DF6999" w:rsidRDefault="004C723F" w:rsidP="00F8661F">
            <w:pPr>
              <w:pStyle w:val="BodyText"/>
              <w:rPr>
                <w:rFonts w:ascii="Times New Roman" w:hAnsi="Times New Roman"/>
                <w:sz w:val="20"/>
              </w:rPr>
            </w:pPr>
          </w:p>
        </w:tc>
        <w:tc>
          <w:tcPr>
            <w:tcW w:w="2161" w:type="dxa"/>
          </w:tcPr>
          <w:p w14:paraId="42FDB76A" w14:textId="77777777" w:rsidR="004C723F" w:rsidRPr="00DF6999" w:rsidRDefault="004C723F" w:rsidP="00F8661F">
            <w:pPr>
              <w:pStyle w:val="BodyText"/>
              <w:rPr>
                <w:rFonts w:ascii="Times New Roman" w:hAnsi="Times New Roman"/>
                <w:sz w:val="20"/>
              </w:rPr>
            </w:pPr>
          </w:p>
        </w:tc>
        <w:tc>
          <w:tcPr>
            <w:tcW w:w="1556" w:type="dxa"/>
          </w:tcPr>
          <w:p w14:paraId="1A724822" w14:textId="77777777" w:rsidR="004C723F" w:rsidRPr="00DF6999" w:rsidRDefault="004C723F" w:rsidP="00F8661F">
            <w:pPr>
              <w:pStyle w:val="BodyText"/>
              <w:rPr>
                <w:rFonts w:ascii="Times New Roman" w:hAnsi="Times New Roman"/>
                <w:sz w:val="20"/>
              </w:rPr>
            </w:pPr>
          </w:p>
        </w:tc>
      </w:tr>
      <w:tr w:rsidR="004C723F" w:rsidRPr="00DF6999" w14:paraId="68CB5AB7" w14:textId="77777777" w:rsidTr="00DF6999">
        <w:tc>
          <w:tcPr>
            <w:tcW w:w="3096" w:type="dxa"/>
          </w:tcPr>
          <w:p w14:paraId="6D57E288" w14:textId="77777777" w:rsidR="004C723F" w:rsidRPr="00DF6999" w:rsidRDefault="004C723F" w:rsidP="00F8661F">
            <w:pPr>
              <w:pStyle w:val="BodyText"/>
              <w:rPr>
                <w:rFonts w:ascii="Times New Roman" w:hAnsi="Times New Roman"/>
                <w:sz w:val="20"/>
              </w:rPr>
            </w:pPr>
          </w:p>
        </w:tc>
        <w:tc>
          <w:tcPr>
            <w:tcW w:w="2202" w:type="dxa"/>
          </w:tcPr>
          <w:p w14:paraId="5F9A7D7B" w14:textId="77777777" w:rsidR="004C723F" w:rsidRPr="00DF6999" w:rsidRDefault="004C723F" w:rsidP="00F8661F">
            <w:pPr>
              <w:pStyle w:val="BodyText"/>
              <w:rPr>
                <w:rFonts w:ascii="Times New Roman" w:hAnsi="Times New Roman"/>
                <w:sz w:val="20"/>
              </w:rPr>
            </w:pPr>
          </w:p>
        </w:tc>
        <w:tc>
          <w:tcPr>
            <w:tcW w:w="2161" w:type="dxa"/>
          </w:tcPr>
          <w:p w14:paraId="44CCBE1C" w14:textId="77777777" w:rsidR="004C723F" w:rsidRPr="00DF6999" w:rsidRDefault="004C723F" w:rsidP="00F8661F">
            <w:pPr>
              <w:pStyle w:val="BodyText"/>
              <w:rPr>
                <w:rFonts w:ascii="Times New Roman" w:hAnsi="Times New Roman"/>
                <w:sz w:val="20"/>
              </w:rPr>
            </w:pPr>
          </w:p>
        </w:tc>
        <w:tc>
          <w:tcPr>
            <w:tcW w:w="1556" w:type="dxa"/>
          </w:tcPr>
          <w:p w14:paraId="7DA61D9F" w14:textId="77777777" w:rsidR="004C723F" w:rsidRPr="00DF6999" w:rsidRDefault="004C723F" w:rsidP="00F8661F">
            <w:pPr>
              <w:pStyle w:val="BodyText"/>
              <w:rPr>
                <w:rFonts w:ascii="Times New Roman" w:hAnsi="Times New Roman"/>
                <w:sz w:val="20"/>
              </w:rPr>
            </w:pPr>
          </w:p>
        </w:tc>
      </w:tr>
      <w:tr w:rsidR="004C723F" w:rsidRPr="00DF6999" w14:paraId="28997F25" w14:textId="77777777" w:rsidTr="00DF6999">
        <w:tc>
          <w:tcPr>
            <w:tcW w:w="3096" w:type="dxa"/>
          </w:tcPr>
          <w:p w14:paraId="2B6D69DA" w14:textId="77777777" w:rsidR="004C723F" w:rsidRPr="00DF6999" w:rsidRDefault="004C723F" w:rsidP="00F8661F">
            <w:pPr>
              <w:pStyle w:val="BodyText"/>
              <w:rPr>
                <w:rFonts w:ascii="Times New Roman" w:hAnsi="Times New Roman"/>
                <w:sz w:val="20"/>
              </w:rPr>
            </w:pPr>
          </w:p>
        </w:tc>
        <w:tc>
          <w:tcPr>
            <w:tcW w:w="2202" w:type="dxa"/>
          </w:tcPr>
          <w:p w14:paraId="1F82A1A5" w14:textId="77777777" w:rsidR="004C723F" w:rsidRPr="00DF6999" w:rsidRDefault="004C723F" w:rsidP="00F8661F">
            <w:pPr>
              <w:pStyle w:val="BodyText"/>
              <w:rPr>
                <w:rFonts w:ascii="Times New Roman" w:hAnsi="Times New Roman"/>
                <w:sz w:val="20"/>
              </w:rPr>
            </w:pPr>
          </w:p>
        </w:tc>
        <w:tc>
          <w:tcPr>
            <w:tcW w:w="2161" w:type="dxa"/>
          </w:tcPr>
          <w:p w14:paraId="717FFB6C" w14:textId="77777777" w:rsidR="004C723F" w:rsidRPr="00DF6999" w:rsidRDefault="004C723F" w:rsidP="00F8661F">
            <w:pPr>
              <w:pStyle w:val="BodyText"/>
              <w:rPr>
                <w:rFonts w:ascii="Times New Roman" w:hAnsi="Times New Roman"/>
                <w:sz w:val="20"/>
              </w:rPr>
            </w:pPr>
          </w:p>
        </w:tc>
        <w:tc>
          <w:tcPr>
            <w:tcW w:w="1556" w:type="dxa"/>
          </w:tcPr>
          <w:p w14:paraId="55DD5F2F" w14:textId="77777777" w:rsidR="004C723F" w:rsidRPr="00DF6999" w:rsidRDefault="004C723F" w:rsidP="00F8661F">
            <w:pPr>
              <w:pStyle w:val="BodyText"/>
              <w:rPr>
                <w:rFonts w:ascii="Times New Roman" w:hAnsi="Times New Roman"/>
                <w:sz w:val="20"/>
              </w:rPr>
            </w:pPr>
          </w:p>
        </w:tc>
      </w:tr>
      <w:tr w:rsidR="004C723F" w:rsidRPr="00DF6999" w14:paraId="03709D51" w14:textId="77777777" w:rsidTr="00DF6999">
        <w:tc>
          <w:tcPr>
            <w:tcW w:w="3096" w:type="dxa"/>
          </w:tcPr>
          <w:p w14:paraId="529205A2" w14:textId="77777777" w:rsidR="004C723F" w:rsidRPr="00DF6999" w:rsidRDefault="004C723F" w:rsidP="00F8661F">
            <w:pPr>
              <w:pStyle w:val="BodyText"/>
              <w:rPr>
                <w:rFonts w:ascii="Times New Roman" w:hAnsi="Times New Roman"/>
                <w:sz w:val="20"/>
              </w:rPr>
            </w:pPr>
          </w:p>
        </w:tc>
        <w:tc>
          <w:tcPr>
            <w:tcW w:w="2202" w:type="dxa"/>
          </w:tcPr>
          <w:p w14:paraId="46EEFDFB" w14:textId="77777777" w:rsidR="004C723F" w:rsidRPr="00DF6999" w:rsidRDefault="004C723F" w:rsidP="00F8661F">
            <w:pPr>
              <w:pStyle w:val="BodyText"/>
              <w:rPr>
                <w:rFonts w:ascii="Times New Roman" w:hAnsi="Times New Roman"/>
                <w:sz w:val="20"/>
              </w:rPr>
            </w:pPr>
          </w:p>
        </w:tc>
        <w:tc>
          <w:tcPr>
            <w:tcW w:w="2161" w:type="dxa"/>
          </w:tcPr>
          <w:p w14:paraId="59924FC3" w14:textId="77777777" w:rsidR="004C723F" w:rsidRPr="00DF6999" w:rsidRDefault="004C723F" w:rsidP="00F8661F">
            <w:pPr>
              <w:pStyle w:val="BodyText"/>
              <w:rPr>
                <w:rFonts w:ascii="Times New Roman" w:hAnsi="Times New Roman"/>
                <w:sz w:val="20"/>
              </w:rPr>
            </w:pPr>
          </w:p>
        </w:tc>
        <w:tc>
          <w:tcPr>
            <w:tcW w:w="1556" w:type="dxa"/>
          </w:tcPr>
          <w:p w14:paraId="5D0AD3EA" w14:textId="77777777" w:rsidR="004C723F" w:rsidRPr="00DF6999" w:rsidRDefault="004C723F" w:rsidP="00F8661F">
            <w:pPr>
              <w:pStyle w:val="BodyText"/>
              <w:rPr>
                <w:rFonts w:ascii="Times New Roman" w:hAnsi="Times New Roman"/>
                <w:sz w:val="20"/>
              </w:rPr>
            </w:pPr>
          </w:p>
        </w:tc>
      </w:tr>
      <w:tr w:rsidR="004C723F" w:rsidRPr="00DF6999" w14:paraId="191E9860" w14:textId="77777777" w:rsidTr="00DF6999">
        <w:tc>
          <w:tcPr>
            <w:tcW w:w="3096" w:type="dxa"/>
          </w:tcPr>
          <w:p w14:paraId="374A5396" w14:textId="77777777" w:rsidR="004C723F" w:rsidRPr="00DF6999" w:rsidRDefault="004C723F" w:rsidP="00F8661F">
            <w:pPr>
              <w:pStyle w:val="BodyText"/>
              <w:rPr>
                <w:rFonts w:ascii="Times New Roman" w:hAnsi="Times New Roman"/>
                <w:sz w:val="20"/>
              </w:rPr>
            </w:pPr>
          </w:p>
        </w:tc>
        <w:tc>
          <w:tcPr>
            <w:tcW w:w="2202" w:type="dxa"/>
          </w:tcPr>
          <w:p w14:paraId="39756E12" w14:textId="77777777" w:rsidR="004C723F" w:rsidRPr="00DF6999" w:rsidRDefault="004C723F" w:rsidP="00F8661F">
            <w:pPr>
              <w:pStyle w:val="BodyText"/>
              <w:rPr>
                <w:rFonts w:ascii="Times New Roman" w:hAnsi="Times New Roman"/>
                <w:sz w:val="20"/>
              </w:rPr>
            </w:pPr>
          </w:p>
        </w:tc>
        <w:tc>
          <w:tcPr>
            <w:tcW w:w="2161" w:type="dxa"/>
          </w:tcPr>
          <w:p w14:paraId="690C7470" w14:textId="77777777" w:rsidR="004C723F" w:rsidRPr="00DF6999" w:rsidRDefault="004C723F" w:rsidP="00F8661F">
            <w:pPr>
              <w:pStyle w:val="BodyText"/>
              <w:rPr>
                <w:rFonts w:ascii="Times New Roman" w:hAnsi="Times New Roman"/>
                <w:sz w:val="20"/>
              </w:rPr>
            </w:pPr>
          </w:p>
        </w:tc>
        <w:tc>
          <w:tcPr>
            <w:tcW w:w="1556" w:type="dxa"/>
          </w:tcPr>
          <w:p w14:paraId="1DDBECF8" w14:textId="77777777" w:rsidR="004C723F" w:rsidRPr="00DF6999" w:rsidRDefault="004C723F" w:rsidP="00F8661F">
            <w:pPr>
              <w:pStyle w:val="BodyText"/>
              <w:rPr>
                <w:rFonts w:ascii="Times New Roman" w:hAnsi="Times New Roman"/>
                <w:sz w:val="20"/>
              </w:rPr>
            </w:pPr>
          </w:p>
        </w:tc>
      </w:tr>
      <w:tr w:rsidR="004C723F" w:rsidRPr="00DF6999" w14:paraId="2EEAF099" w14:textId="77777777" w:rsidTr="00DF6999">
        <w:tc>
          <w:tcPr>
            <w:tcW w:w="3096" w:type="dxa"/>
          </w:tcPr>
          <w:p w14:paraId="044F2ABF" w14:textId="77777777" w:rsidR="004C723F" w:rsidRPr="00DF6999" w:rsidRDefault="004C723F" w:rsidP="00F8661F">
            <w:pPr>
              <w:pStyle w:val="BodyText"/>
              <w:rPr>
                <w:rFonts w:ascii="Times New Roman" w:hAnsi="Times New Roman"/>
                <w:sz w:val="20"/>
              </w:rPr>
            </w:pPr>
          </w:p>
        </w:tc>
        <w:tc>
          <w:tcPr>
            <w:tcW w:w="2202" w:type="dxa"/>
          </w:tcPr>
          <w:p w14:paraId="6C2784E6" w14:textId="77777777" w:rsidR="004C723F" w:rsidRPr="00DF6999" w:rsidRDefault="004C723F" w:rsidP="00F8661F">
            <w:pPr>
              <w:pStyle w:val="BodyText"/>
              <w:rPr>
                <w:rFonts w:ascii="Times New Roman" w:hAnsi="Times New Roman"/>
                <w:sz w:val="20"/>
              </w:rPr>
            </w:pPr>
          </w:p>
        </w:tc>
        <w:tc>
          <w:tcPr>
            <w:tcW w:w="2161" w:type="dxa"/>
          </w:tcPr>
          <w:p w14:paraId="43226F81" w14:textId="77777777" w:rsidR="004C723F" w:rsidRPr="00DF6999" w:rsidRDefault="004C723F" w:rsidP="00F8661F">
            <w:pPr>
              <w:pStyle w:val="BodyText"/>
              <w:rPr>
                <w:rFonts w:ascii="Times New Roman" w:hAnsi="Times New Roman"/>
                <w:sz w:val="20"/>
              </w:rPr>
            </w:pPr>
          </w:p>
        </w:tc>
        <w:tc>
          <w:tcPr>
            <w:tcW w:w="1556" w:type="dxa"/>
          </w:tcPr>
          <w:p w14:paraId="1B1C7CC2" w14:textId="77777777" w:rsidR="004C723F" w:rsidRPr="00DF6999" w:rsidRDefault="004C723F" w:rsidP="00F8661F">
            <w:pPr>
              <w:pStyle w:val="BodyText"/>
              <w:rPr>
                <w:rFonts w:ascii="Times New Roman" w:hAnsi="Times New Roman"/>
                <w:sz w:val="20"/>
              </w:rPr>
            </w:pPr>
          </w:p>
        </w:tc>
      </w:tr>
      <w:tr w:rsidR="004C723F" w:rsidRPr="00DF6999" w14:paraId="1E156743" w14:textId="77777777" w:rsidTr="00DF6999">
        <w:tc>
          <w:tcPr>
            <w:tcW w:w="3096" w:type="dxa"/>
          </w:tcPr>
          <w:p w14:paraId="122868A2" w14:textId="77777777" w:rsidR="004C723F" w:rsidRPr="00DF6999" w:rsidRDefault="004C723F" w:rsidP="00F8661F">
            <w:pPr>
              <w:pStyle w:val="BodyText"/>
              <w:rPr>
                <w:rFonts w:ascii="Times New Roman" w:hAnsi="Times New Roman"/>
                <w:sz w:val="20"/>
              </w:rPr>
            </w:pPr>
          </w:p>
        </w:tc>
        <w:tc>
          <w:tcPr>
            <w:tcW w:w="2202" w:type="dxa"/>
          </w:tcPr>
          <w:p w14:paraId="3342C83F" w14:textId="77777777" w:rsidR="004C723F" w:rsidRPr="00DF6999" w:rsidRDefault="004C723F" w:rsidP="00F8661F">
            <w:pPr>
              <w:pStyle w:val="BodyText"/>
              <w:rPr>
                <w:rFonts w:ascii="Times New Roman" w:hAnsi="Times New Roman"/>
                <w:sz w:val="20"/>
              </w:rPr>
            </w:pPr>
          </w:p>
        </w:tc>
        <w:tc>
          <w:tcPr>
            <w:tcW w:w="2161" w:type="dxa"/>
          </w:tcPr>
          <w:p w14:paraId="2408F7F9" w14:textId="77777777" w:rsidR="004C723F" w:rsidRPr="00DF6999" w:rsidRDefault="004C723F" w:rsidP="00F8661F">
            <w:pPr>
              <w:pStyle w:val="BodyText"/>
              <w:rPr>
                <w:rFonts w:ascii="Times New Roman" w:hAnsi="Times New Roman"/>
                <w:sz w:val="20"/>
              </w:rPr>
            </w:pPr>
          </w:p>
        </w:tc>
        <w:tc>
          <w:tcPr>
            <w:tcW w:w="1556" w:type="dxa"/>
          </w:tcPr>
          <w:p w14:paraId="071DD231" w14:textId="77777777" w:rsidR="004C723F" w:rsidRPr="00DF6999" w:rsidRDefault="004C723F" w:rsidP="00F8661F">
            <w:pPr>
              <w:pStyle w:val="BodyText"/>
              <w:rPr>
                <w:rFonts w:ascii="Times New Roman" w:hAnsi="Times New Roman"/>
                <w:sz w:val="20"/>
              </w:rPr>
            </w:pPr>
          </w:p>
        </w:tc>
      </w:tr>
      <w:tr w:rsidR="00DF6999" w:rsidRPr="00DF6999" w14:paraId="0F986822" w14:textId="77777777" w:rsidTr="00DF6999">
        <w:tc>
          <w:tcPr>
            <w:tcW w:w="7459" w:type="dxa"/>
            <w:gridSpan w:val="3"/>
            <w:shd w:val="clear" w:color="auto" w:fill="D9E2F3" w:themeFill="accent1" w:themeFillTint="33"/>
          </w:tcPr>
          <w:p w14:paraId="05CB6777" w14:textId="09AEE6C0" w:rsidR="00DF6999" w:rsidRPr="00DF6999" w:rsidRDefault="00DF6999" w:rsidP="00DF6999">
            <w:pPr>
              <w:pStyle w:val="BodyText"/>
              <w:jc w:val="right"/>
              <w:rPr>
                <w:rFonts w:ascii="Times New Roman" w:hAnsi="Times New Roman"/>
                <w:sz w:val="20"/>
              </w:rPr>
            </w:pPr>
            <w:r>
              <w:rPr>
                <w:rFonts w:ascii="Times New Roman" w:hAnsi="Times New Roman"/>
                <w:sz w:val="20"/>
              </w:rPr>
              <w:t>Total de pontos</w:t>
            </w:r>
            <w:r>
              <w:rPr>
                <w:rFonts w:ascii="Times New Roman" w:hAnsi="Times New Roman"/>
                <w:sz w:val="20"/>
              </w:rPr>
              <w:br/>
              <w:t>(</w:t>
            </w:r>
            <w:r w:rsidRPr="00DF6999">
              <w:rPr>
                <w:rFonts w:ascii="Times New Roman" w:hAnsi="Times New Roman"/>
                <w:sz w:val="20"/>
                <w:lang w:eastAsia="pt-BR"/>
              </w:rPr>
              <w:t>Devem fechar 100 pontos para toda a equipe.</w:t>
            </w:r>
            <w:r>
              <w:rPr>
                <w:rFonts w:ascii="Times New Roman" w:hAnsi="Times New Roman"/>
                <w:sz w:val="20"/>
                <w:lang w:eastAsia="pt-BR"/>
              </w:rPr>
              <w:t>)</w:t>
            </w:r>
          </w:p>
        </w:tc>
        <w:tc>
          <w:tcPr>
            <w:tcW w:w="1556" w:type="dxa"/>
            <w:shd w:val="clear" w:color="auto" w:fill="D9E2F3" w:themeFill="accent1" w:themeFillTint="33"/>
          </w:tcPr>
          <w:p w14:paraId="674CFD25" w14:textId="77777777" w:rsidR="00DF6999" w:rsidRPr="00DF6999" w:rsidRDefault="00DF6999" w:rsidP="00F8661F">
            <w:pPr>
              <w:pStyle w:val="BodyText"/>
              <w:rPr>
                <w:rFonts w:ascii="Times New Roman" w:hAnsi="Times New Roman"/>
                <w:sz w:val="20"/>
              </w:rPr>
            </w:pPr>
          </w:p>
        </w:tc>
      </w:tr>
    </w:tbl>
    <w:p w14:paraId="416EC0A5" w14:textId="77777777" w:rsidR="00F8661F" w:rsidRPr="004C723F" w:rsidRDefault="00F8661F">
      <w:pPr>
        <w:rPr>
          <w:rFonts w:ascii="Times New Roman" w:hAnsi="Times New Roman"/>
          <w:sz w:val="22"/>
          <w:szCs w:val="22"/>
        </w:rPr>
      </w:pPr>
    </w:p>
    <w:p w14:paraId="1A19686F" w14:textId="3CCA1DF2" w:rsidR="00A306A3" w:rsidRPr="004C723F" w:rsidRDefault="00F8661F" w:rsidP="006E1B72">
      <w:pPr>
        <w:pStyle w:val="Ttulo1"/>
        <w:jc w:val="both"/>
        <w:rPr>
          <w:rFonts w:ascii="Times New Roman" w:hAnsi="Times New Roman" w:cs="Times New Roman"/>
          <w:b/>
          <w:sz w:val="22"/>
          <w:szCs w:val="22"/>
        </w:rPr>
      </w:pPr>
      <w:r w:rsidRPr="004C723F">
        <w:rPr>
          <w:rFonts w:ascii="Times New Roman" w:hAnsi="Times New Roman" w:cs="Times New Roman"/>
          <w:b/>
          <w:sz w:val="22"/>
          <w:szCs w:val="22"/>
        </w:rPr>
        <w:t>H</w:t>
      </w:r>
      <w:r w:rsidR="00A306A3" w:rsidRPr="004C723F">
        <w:rPr>
          <w:rFonts w:ascii="Times New Roman" w:hAnsi="Times New Roman" w:cs="Times New Roman"/>
          <w:b/>
          <w:sz w:val="22"/>
          <w:szCs w:val="22"/>
        </w:rPr>
        <w:t>istórico de Revis</w:t>
      </w:r>
      <w:r w:rsidRPr="004C723F">
        <w:rPr>
          <w:rFonts w:ascii="Times New Roman" w:hAnsi="Times New Roman" w:cs="Times New Roman"/>
          <w:b/>
          <w:sz w:val="22"/>
          <w:szCs w:val="22"/>
        </w:rPr>
        <w:t>ões</w:t>
      </w:r>
    </w:p>
    <w:p w14:paraId="5BC83121" w14:textId="77777777" w:rsidR="00A306A3" w:rsidRPr="004C723F" w:rsidRDefault="00A306A3" w:rsidP="006E1B72">
      <w:pPr>
        <w:jc w:val="both"/>
        <w:rPr>
          <w:rFonts w:ascii="Times New Roman" w:hAnsi="Times New Roman"/>
          <w:sz w:val="22"/>
          <w:szCs w:val="22"/>
        </w:rPr>
      </w:pPr>
    </w:p>
    <w:tbl>
      <w:tblPr>
        <w:tblW w:w="9029" w:type="dxa"/>
        <w:tblInd w:w="108" w:type="dxa"/>
        <w:tblLayout w:type="fixed"/>
        <w:tblLook w:val="0000" w:firstRow="0" w:lastRow="0" w:firstColumn="0" w:lastColumn="0" w:noHBand="0" w:noVBand="0"/>
      </w:tblPr>
      <w:tblGrid>
        <w:gridCol w:w="1440"/>
        <w:gridCol w:w="840"/>
        <w:gridCol w:w="4666"/>
        <w:gridCol w:w="2083"/>
      </w:tblGrid>
      <w:tr w:rsidR="00A306A3" w:rsidRPr="004C723F" w14:paraId="10E785BB" w14:textId="77777777" w:rsidTr="00DF6999">
        <w:tc>
          <w:tcPr>
            <w:tcW w:w="1440" w:type="dxa"/>
            <w:tcBorders>
              <w:top w:val="single" w:sz="2" w:space="0" w:color="000000"/>
              <w:left w:val="single" w:sz="2" w:space="0" w:color="000000"/>
              <w:bottom w:val="single" w:sz="2" w:space="0" w:color="000000"/>
            </w:tcBorders>
            <w:shd w:val="clear" w:color="auto" w:fill="D9E2F3" w:themeFill="accent1" w:themeFillTint="33"/>
          </w:tcPr>
          <w:p w14:paraId="2A11B1C8" w14:textId="77777777" w:rsidR="00A306A3" w:rsidRPr="004C723F" w:rsidRDefault="00A306A3" w:rsidP="006E1B72">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Data</w:t>
            </w:r>
          </w:p>
        </w:tc>
        <w:tc>
          <w:tcPr>
            <w:tcW w:w="840" w:type="dxa"/>
            <w:tcBorders>
              <w:top w:val="single" w:sz="2" w:space="0" w:color="000000"/>
              <w:left w:val="single" w:sz="2" w:space="0" w:color="000000"/>
              <w:bottom w:val="single" w:sz="2" w:space="0" w:color="000000"/>
            </w:tcBorders>
            <w:shd w:val="clear" w:color="auto" w:fill="D9E2F3" w:themeFill="accent1" w:themeFillTint="33"/>
          </w:tcPr>
          <w:p w14:paraId="03DE03A0" w14:textId="77777777" w:rsidR="00A306A3" w:rsidRPr="004C723F" w:rsidRDefault="00A306A3" w:rsidP="006E1B72">
            <w:pPr>
              <w:pStyle w:val="RUPTabela"/>
              <w:snapToGrid w:val="0"/>
              <w:ind w:left="-108" w:right="-108"/>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Versão</w:t>
            </w:r>
          </w:p>
        </w:tc>
        <w:tc>
          <w:tcPr>
            <w:tcW w:w="4666" w:type="dxa"/>
            <w:tcBorders>
              <w:top w:val="single" w:sz="2" w:space="0" w:color="000000"/>
              <w:left w:val="single" w:sz="2" w:space="0" w:color="000000"/>
              <w:bottom w:val="single" w:sz="2" w:space="0" w:color="000000"/>
            </w:tcBorders>
            <w:shd w:val="clear" w:color="auto" w:fill="D9E2F3" w:themeFill="accent1" w:themeFillTint="33"/>
          </w:tcPr>
          <w:p w14:paraId="773DCCEA" w14:textId="77777777" w:rsidR="00A306A3" w:rsidRPr="004C723F" w:rsidRDefault="00A306A3" w:rsidP="006E1B72">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Descrição</w:t>
            </w:r>
          </w:p>
        </w:tc>
        <w:tc>
          <w:tcPr>
            <w:tcW w:w="2083"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8EB2B44" w14:textId="77777777" w:rsidR="00A306A3" w:rsidRPr="004C723F" w:rsidRDefault="00A306A3" w:rsidP="006E1B72">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Autor</w:t>
            </w:r>
          </w:p>
        </w:tc>
      </w:tr>
      <w:tr w:rsidR="00A306A3" w:rsidRPr="004C723F" w14:paraId="7CE4D126" w14:textId="77777777" w:rsidTr="009A601D">
        <w:tc>
          <w:tcPr>
            <w:tcW w:w="1440" w:type="dxa"/>
            <w:tcBorders>
              <w:left w:val="single" w:sz="2" w:space="0" w:color="000000"/>
              <w:bottom w:val="single" w:sz="2" w:space="0" w:color="000000"/>
            </w:tcBorders>
          </w:tcPr>
          <w:p w14:paraId="1D0208FD" w14:textId="77777777" w:rsidR="00A306A3" w:rsidRPr="00DF6999" w:rsidRDefault="00A306A3" w:rsidP="006E1B72">
            <w:pPr>
              <w:pStyle w:val="RUPTabela"/>
              <w:snapToGrid w:val="0"/>
              <w:jc w:val="both"/>
              <w:rPr>
                <w:rFonts w:ascii="Times New Roman" w:hAnsi="Times New Roman" w:cs="Times New Roman"/>
                <w:b/>
                <w:bCs/>
                <w:color w:val="0000FF"/>
                <w:lang w:val="pt-BR"/>
              </w:rPr>
            </w:pPr>
          </w:p>
        </w:tc>
        <w:tc>
          <w:tcPr>
            <w:tcW w:w="840" w:type="dxa"/>
            <w:tcBorders>
              <w:left w:val="single" w:sz="2" w:space="0" w:color="000000"/>
              <w:bottom w:val="single" w:sz="2" w:space="0" w:color="000000"/>
            </w:tcBorders>
          </w:tcPr>
          <w:p w14:paraId="721F9245" w14:textId="77777777" w:rsidR="00A306A3" w:rsidRPr="00DF6999" w:rsidRDefault="00A306A3" w:rsidP="006E1B72">
            <w:pPr>
              <w:pStyle w:val="RUPTabela"/>
              <w:snapToGrid w:val="0"/>
              <w:jc w:val="both"/>
              <w:rPr>
                <w:rFonts w:ascii="Times New Roman" w:hAnsi="Times New Roman" w:cs="Times New Roman"/>
                <w:color w:val="0000FF"/>
                <w:lang w:val="pt-BR"/>
              </w:rPr>
            </w:pPr>
          </w:p>
        </w:tc>
        <w:tc>
          <w:tcPr>
            <w:tcW w:w="4666" w:type="dxa"/>
            <w:tcBorders>
              <w:left w:val="single" w:sz="2" w:space="0" w:color="000000"/>
              <w:bottom w:val="single" w:sz="2" w:space="0" w:color="000000"/>
            </w:tcBorders>
          </w:tcPr>
          <w:p w14:paraId="403B6265" w14:textId="77777777" w:rsidR="00A306A3" w:rsidRPr="00DF6999" w:rsidRDefault="00A306A3" w:rsidP="006E1B72">
            <w:pPr>
              <w:pStyle w:val="RUPTabela"/>
              <w:snapToGrid w:val="0"/>
              <w:jc w:val="both"/>
              <w:rPr>
                <w:rFonts w:ascii="Times New Roman" w:hAnsi="Times New Roman" w:cs="Times New Roman"/>
                <w:color w:val="0000FF"/>
                <w:lang w:val="pt-BR"/>
              </w:rPr>
            </w:pPr>
          </w:p>
        </w:tc>
        <w:tc>
          <w:tcPr>
            <w:tcW w:w="2083" w:type="dxa"/>
            <w:tcBorders>
              <w:left w:val="single" w:sz="2" w:space="0" w:color="000000"/>
              <w:bottom w:val="single" w:sz="2" w:space="0" w:color="000000"/>
              <w:right w:val="single" w:sz="2" w:space="0" w:color="000000"/>
            </w:tcBorders>
          </w:tcPr>
          <w:p w14:paraId="413A83F3" w14:textId="77777777" w:rsidR="00A306A3" w:rsidRPr="00DF6999" w:rsidRDefault="00A306A3" w:rsidP="006E1B72">
            <w:pPr>
              <w:pStyle w:val="RUPTabela"/>
              <w:snapToGrid w:val="0"/>
              <w:jc w:val="both"/>
              <w:rPr>
                <w:rFonts w:ascii="Times New Roman" w:hAnsi="Times New Roman" w:cs="Times New Roman"/>
                <w:color w:val="0000FF"/>
                <w:lang w:val="pt-BR"/>
              </w:rPr>
            </w:pPr>
          </w:p>
        </w:tc>
      </w:tr>
      <w:tr w:rsidR="00A306A3" w:rsidRPr="004C723F" w14:paraId="6EFACF50" w14:textId="77777777" w:rsidTr="009A601D">
        <w:tc>
          <w:tcPr>
            <w:tcW w:w="1440" w:type="dxa"/>
            <w:tcBorders>
              <w:left w:val="single" w:sz="2" w:space="0" w:color="000000"/>
              <w:bottom w:val="single" w:sz="2" w:space="0" w:color="000000"/>
            </w:tcBorders>
          </w:tcPr>
          <w:p w14:paraId="713890C5" w14:textId="77777777" w:rsidR="00A306A3" w:rsidRPr="00DF6999" w:rsidRDefault="00A306A3" w:rsidP="006E1B72">
            <w:pPr>
              <w:pStyle w:val="RUPTabela"/>
              <w:snapToGrid w:val="0"/>
              <w:jc w:val="both"/>
              <w:rPr>
                <w:rFonts w:ascii="Times New Roman" w:hAnsi="Times New Roman" w:cs="Times New Roman"/>
                <w:color w:val="000000"/>
                <w:lang w:val="pt-BR"/>
              </w:rPr>
            </w:pPr>
            <w:r w:rsidRPr="00DF6999">
              <w:rPr>
                <w:rFonts w:ascii="Times New Roman" w:hAnsi="Times New Roman" w:cs="Times New Roman"/>
                <w:color w:val="000000"/>
                <w:lang w:val="pt-BR"/>
              </w:rPr>
              <w:t xml:space="preserve"> </w:t>
            </w:r>
          </w:p>
        </w:tc>
        <w:tc>
          <w:tcPr>
            <w:tcW w:w="840" w:type="dxa"/>
            <w:tcBorders>
              <w:left w:val="single" w:sz="2" w:space="0" w:color="000000"/>
              <w:bottom w:val="single" w:sz="2" w:space="0" w:color="000000"/>
            </w:tcBorders>
          </w:tcPr>
          <w:p w14:paraId="2216BA0C" w14:textId="77777777" w:rsidR="00A306A3" w:rsidRPr="00DF6999" w:rsidRDefault="00A306A3" w:rsidP="006E1B72">
            <w:pPr>
              <w:pStyle w:val="RUPTabela"/>
              <w:snapToGrid w:val="0"/>
              <w:jc w:val="both"/>
              <w:rPr>
                <w:rFonts w:ascii="Times New Roman" w:hAnsi="Times New Roman" w:cs="Times New Roman"/>
                <w:lang w:val="pt-BR"/>
              </w:rPr>
            </w:pPr>
          </w:p>
        </w:tc>
        <w:tc>
          <w:tcPr>
            <w:tcW w:w="4666" w:type="dxa"/>
            <w:tcBorders>
              <w:left w:val="single" w:sz="2" w:space="0" w:color="000000"/>
              <w:bottom w:val="single" w:sz="2" w:space="0" w:color="000000"/>
            </w:tcBorders>
          </w:tcPr>
          <w:p w14:paraId="5CEC282A" w14:textId="77777777" w:rsidR="00A306A3" w:rsidRPr="00DF6999" w:rsidRDefault="00A306A3" w:rsidP="006E1B72">
            <w:pPr>
              <w:pStyle w:val="RUPTabela"/>
              <w:snapToGrid w:val="0"/>
              <w:jc w:val="both"/>
              <w:rPr>
                <w:rFonts w:ascii="Times New Roman" w:hAnsi="Times New Roman" w:cs="Times New Roman"/>
                <w:lang w:val="pt-BR"/>
              </w:rPr>
            </w:pPr>
          </w:p>
        </w:tc>
        <w:tc>
          <w:tcPr>
            <w:tcW w:w="2083" w:type="dxa"/>
            <w:tcBorders>
              <w:left w:val="single" w:sz="2" w:space="0" w:color="000000"/>
              <w:bottom w:val="single" w:sz="2" w:space="0" w:color="000000"/>
              <w:right w:val="single" w:sz="2" w:space="0" w:color="000000"/>
            </w:tcBorders>
          </w:tcPr>
          <w:p w14:paraId="6ACDA9DF" w14:textId="77777777" w:rsidR="00A306A3" w:rsidRPr="00DF6999" w:rsidRDefault="00A306A3" w:rsidP="006E1B72">
            <w:pPr>
              <w:pStyle w:val="RUPTabela"/>
              <w:snapToGrid w:val="0"/>
              <w:jc w:val="both"/>
              <w:rPr>
                <w:rFonts w:ascii="Times New Roman" w:hAnsi="Times New Roman" w:cs="Times New Roman"/>
                <w:lang w:val="pt-BR"/>
              </w:rPr>
            </w:pPr>
          </w:p>
        </w:tc>
      </w:tr>
      <w:tr w:rsidR="00A306A3" w:rsidRPr="004C723F" w14:paraId="6DFB20B1" w14:textId="77777777" w:rsidTr="009A601D">
        <w:tc>
          <w:tcPr>
            <w:tcW w:w="1440" w:type="dxa"/>
            <w:tcBorders>
              <w:left w:val="single" w:sz="2" w:space="0" w:color="000000"/>
              <w:bottom w:val="single" w:sz="2" w:space="0" w:color="000000"/>
            </w:tcBorders>
          </w:tcPr>
          <w:p w14:paraId="26F02148" w14:textId="77777777" w:rsidR="00A306A3" w:rsidRPr="00DF6999" w:rsidRDefault="00A306A3" w:rsidP="006E1B72">
            <w:pPr>
              <w:pStyle w:val="RUPTabela"/>
              <w:snapToGrid w:val="0"/>
              <w:jc w:val="both"/>
              <w:rPr>
                <w:rFonts w:ascii="Times New Roman" w:hAnsi="Times New Roman" w:cs="Times New Roman"/>
                <w:color w:val="000000"/>
                <w:lang w:val="pt-BR"/>
              </w:rPr>
            </w:pPr>
          </w:p>
        </w:tc>
        <w:tc>
          <w:tcPr>
            <w:tcW w:w="840" w:type="dxa"/>
            <w:tcBorders>
              <w:left w:val="single" w:sz="2" w:space="0" w:color="000000"/>
              <w:bottom w:val="single" w:sz="2" w:space="0" w:color="000000"/>
            </w:tcBorders>
          </w:tcPr>
          <w:p w14:paraId="65398C50" w14:textId="77777777" w:rsidR="00A306A3" w:rsidRPr="00DF6999" w:rsidRDefault="00A306A3" w:rsidP="006E1B72">
            <w:pPr>
              <w:pStyle w:val="RUPTabela"/>
              <w:snapToGrid w:val="0"/>
              <w:jc w:val="both"/>
              <w:rPr>
                <w:rFonts w:ascii="Times New Roman" w:hAnsi="Times New Roman" w:cs="Times New Roman"/>
                <w:lang w:val="pt-BR"/>
              </w:rPr>
            </w:pPr>
          </w:p>
        </w:tc>
        <w:tc>
          <w:tcPr>
            <w:tcW w:w="4666" w:type="dxa"/>
            <w:tcBorders>
              <w:left w:val="single" w:sz="2" w:space="0" w:color="000000"/>
              <w:bottom w:val="single" w:sz="2" w:space="0" w:color="000000"/>
            </w:tcBorders>
          </w:tcPr>
          <w:p w14:paraId="6BC8CC00" w14:textId="77777777" w:rsidR="00A306A3" w:rsidRPr="00DF6999" w:rsidRDefault="00A306A3" w:rsidP="006E1B72">
            <w:pPr>
              <w:pStyle w:val="RUPTabela"/>
              <w:snapToGrid w:val="0"/>
              <w:jc w:val="both"/>
              <w:rPr>
                <w:rFonts w:ascii="Times New Roman" w:hAnsi="Times New Roman" w:cs="Times New Roman"/>
                <w:lang w:val="pt-BR"/>
              </w:rPr>
            </w:pPr>
          </w:p>
        </w:tc>
        <w:tc>
          <w:tcPr>
            <w:tcW w:w="2083" w:type="dxa"/>
            <w:tcBorders>
              <w:left w:val="single" w:sz="2" w:space="0" w:color="000000"/>
              <w:bottom w:val="single" w:sz="2" w:space="0" w:color="000000"/>
              <w:right w:val="single" w:sz="2" w:space="0" w:color="000000"/>
            </w:tcBorders>
          </w:tcPr>
          <w:p w14:paraId="11470E45" w14:textId="77777777" w:rsidR="00A306A3" w:rsidRPr="00DF6999" w:rsidRDefault="00A306A3" w:rsidP="006E1B72">
            <w:pPr>
              <w:pStyle w:val="RUPTabela"/>
              <w:snapToGrid w:val="0"/>
              <w:jc w:val="both"/>
              <w:rPr>
                <w:rFonts w:ascii="Times New Roman" w:hAnsi="Times New Roman" w:cs="Times New Roman"/>
                <w:lang w:val="pt-BR"/>
              </w:rPr>
            </w:pPr>
          </w:p>
        </w:tc>
      </w:tr>
      <w:tr w:rsidR="00A306A3" w:rsidRPr="004C723F" w14:paraId="150B6F3F" w14:textId="77777777" w:rsidTr="009A601D">
        <w:tc>
          <w:tcPr>
            <w:tcW w:w="1440" w:type="dxa"/>
            <w:tcBorders>
              <w:left w:val="single" w:sz="2" w:space="0" w:color="000000"/>
              <w:bottom w:val="single" w:sz="2" w:space="0" w:color="000000"/>
            </w:tcBorders>
          </w:tcPr>
          <w:p w14:paraId="562205E9" w14:textId="77777777" w:rsidR="00A306A3" w:rsidRPr="00DF6999" w:rsidRDefault="00A306A3" w:rsidP="006E1B72">
            <w:pPr>
              <w:pStyle w:val="RUPTabela"/>
              <w:snapToGrid w:val="0"/>
              <w:jc w:val="both"/>
              <w:rPr>
                <w:rFonts w:ascii="Times New Roman" w:hAnsi="Times New Roman" w:cs="Times New Roman"/>
                <w:color w:val="000000"/>
                <w:lang w:val="pt-BR"/>
              </w:rPr>
            </w:pPr>
          </w:p>
        </w:tc>
        <w:tc>
          <w:tcPr>
            <w:tcW w:w="840" w:type="dxa"/>
            <w:tcBorders>
              <w:left w:val="single" w:sz="2" w:space="0" w:color="000000"/>
              <w:bottom w:val="single" w:sz="2" w:space="0" w:color="000000"/>
            </w:tcBorders>
          </w:tcPr>
          <w:p w14:paraId="72498CCA" w14:textId="77777777" w:rsidR="00A306A3" w:rsidRPr="00DF6999" w:rsidRDefault="00A306A3" w:rsidP="006E1B72">
            <w:pPr>
              <w:pStyle w:val="RUPTabela"/>
              <w:snapToGrid w:val="0"/>
              <w:jc w:val="both"/>
              <w:rPr>
                <w:rFonts w:ascii="Times New Roman" w:hAnsi="Times New Roman" w:cs="Times New Roman"/>
                <w:lang w:val="pt-BR"/>
              </w:rPr>
            </w:pPr>
          </w:p>
        </w:tc>
        <w:tc>
          <w:tcPr>
            <w:tcW w:w="4666" w:type="dxa"/>
            <w:tcBorders>
              <w:left w:val="single" w:sz="2" w:space="0" w:color="000000"/>
              <w:bottom w:val="single" w:sz="2" w:space="0" w:color="000000"/>
            </w:tcBorders>
          </w:tcPr>
          <w:p w14:paraId="0AAB16B9" w14:textId="77777777" w:rsidR="00A306A3" w:rsidRPr="00DF6999" w:rsidRDefault="00A306A3" w:rsidP="006E1B72">
            <w:pPr>
              <w:pStyle w:val="RUPTabela"/>
              <w:snapToGrid w:val="0"/>
              <w:jc w:val="both"/>
              <w:rPr>
                <w:rFonts w:ascii="Times New Roman" w:hAnsi="Times New Roman" w:cs="Times New Roman"/>
                <w:lang w:val="pt-BR"/>
              </w:rPr>
            </w:pPr>
          </w:p>
        </w:tc>
        <w:tc>
          <w:tcPr>
            <w:tcW w:w="2083" w:type="dxa"/>
            <w:tcBorders>
              <w:left w:val="single" w:sz="2" w:space="0" w:color="000000"/>
              <w:bottom w:val="single" w:sz="2" w:space="0" w:color="000000"/>
              <w:right w:val="single" w:sz="2" w:space="0" w:color="000000"/>
            </w:tcBorders>
          </w:tcPr>
          <w:p w14:paraId="60937C11" w14:textId="77777777" w:rsidR="00A306A3" w:rsidRPr="00DF6999" w:rsidRDefault="00A306A3" w:rsidP="006E1B72">
            <w:pPr>
              <w:pStyle w:val="RUPTabela"/>
              <w:snapToGrid w:val="0"/>
              <w:jc w:val="both"/>
              <w:rPr>
                <w:rFonts w:ascii="Times New Roman" w:hAnsi="Times New Roman" w:cs="Times New Roman"/>
                <w:lang w:val="pt-BR"/>
              </w:rPr>
            </w:pPr>
          </w:p>
        </w:tc>
      </w:tr>
    </w:tbl>
    <w:p w14:paraId="5ECED30A" w14:textId="77777777" w:rsidR="00A306A3" w:rsidRPr="004C723F" w:rsidRDefault="00A306A3" w:rsidP="006E1B72">
      <w:pPr>
        <w:jc w:val="both"/>
        <w:rPr>
          <w:rFonts w:ascii="Times New Roman" w:hAnsi="Times New Roman"/>
          <w:sz w:val="22"/>
          <w:szCs w:val="22"/>
        </w:rPr>
      </w:pPr>
    </w:p>
    <w:p w14:paraId="3F82FD53" w14:textId="77777777" w:rsidR="00A306A3" w:rsidRPr="004C723F" w:rsidRDefault="00A306A3" w:rsidP="006E1B72">
      <w:pPr>
        <w:pStyle w:val="Ttulo1"/>
        <w:pageBreakBefore/>
        <w:jc w:val="both"/>
        <w:rPr>
          <w:rFonts w:ascii="Times New Roman" w:hAnsi="Times New Roman" w:cs="Times New Roman"/>
          <w:b/>
          <w:sz w:val="22"/>
          <w:szCs w:val="22"/>
        </w:rPr>
      </w:pPr>
      <w:r w:rsidRPr="004C723F">
        <w:rPr>
          <w:rFonts w:ascii="Times New Roman" w:hAnsi="Times New Roman" w:cs="Times New Roman"/>
          <w:b/>
          <w:sz w:val="22"/>
          <w:szCs w:val="22"/>
        </w:rPr>
        <w:lastRenderedPageBreak/>
        <w:t>Sumário</w:t>
      </w:r>
    </w:p>
    <w:p w14:paraId="1F3D3910" w14:textId="77777777" w:rsidR="00A306A3" w:rsidRPr="004C723F" w:rsidRDefault="00A306A3" w:rsidP="006E1B72">
      <w:pPr>
        <w:jc w:val="both"/>
        <w:rPr>
          <w:rFonts w:ascii="Times New Roman" w:hAnsi="Times New Roman"/>
          <w:b/>
          <w:sz w:val="22"/>
          <w:szCs w:val="22"/>
        </w:rPr>
        <w:sectPr w:rsidR="00A306A3" w:rsidRPr="004C723F" w:rsidSect="0010142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pgMar w:top="1440" w:right="1440" w:bottom="1440" w:left="1440" w:header="720" w:footer="720" w:gutter="0"/>
          <w:cols w:space="720"/>
          <w:docGrid w:linePitch="326"/>
        </w:sectPr>
      </w:pPr>
    </w:p>
    <w:p w14:paraId="18F5AEB8" w14:textId="0BEF7C78" w:rsidR="00C94E84" w:rsidRDefault="00A306A3">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r w:rsidRPr="004C723F">
        <w:rPr>
          <w:rFonts w:ascii="Times New Roman" w:hAnsi="Times New Roman"/>
          <w:sz w:val="22"/>
          <w:szCs w:val="22"/>
        </w:rPr>
        <w:fldChar w:fldCharType="begin"/>
      </w:r>
      <w:r w:rsidRPr="004C723F">
        <w:rPr>
          <w:rFonts w:ascii="Times New Roman" w:hAnsi="Times New Roman"/>
          <w:sz w:val="22"/>
          <w:szCs w:val="22"/>
        </w:rPr>
        <w:instrText xml:space="preserve"> TOC \o "1-3" \h \z \u </w:instrText>
      </w:r>
      <w:r w:rsidRPr="004C723F">
        <w:rPr>
          <w:rFonts w:ascii="Times New Roman" w:hAnsi="Times New Roman"/>
          <w:sz w:val="22"/>
          <w:szCs w:val="22"/>
        </w:rPr>
        <w:fldChar w:fldCharType="separate"/>
      </w:r>
      <w:hyperlink w:anchor="_Toc221373660" w:history="1">
        <w:r w:rsidR="00C94E84" w:rsidRPr="00711447">
          <w:rPr>
            <w:rStyle w:val="Hyperlink"/>
            <w:rFonts w:ascii="Times New Roman" w:hAnsi="Times New Roman"/>
            <w:noProof/>
          </w:rPr>
          <w:t>1</w:t>
        </w:r>
        <w:r w:rsidR="00C94E84">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00C94E84" w:rsidRPr="00711447">
          <w:rPr>
            <w:rStyle w:val="Hyperlink"/>
            <w:rFonts w:ascii="Times New Roman" w:hAnsi="Times New Roman"/>
            <w:noProof/>
          </w:rPr>
          <w:t>VISÃO GERAL DO PRODUTO</w:t>
        </w:r>
        <w:r w:rsidR="00C94E84">
          <w:rPr>
            <w:noProof/>
            <w:webHidden/>
          </w:rPr>
          <w:tab/>
        </w:r>
        <w:r w:rsidR="00C94E84">
          <w:rPr>
            <w:noProof/>
            <w:webHidden/>
          </w:rPr>
          <w:fldChar w:fldCharType="begin"/>
        </w:r>
        <w:r w:rsidR="00C94E84">
          <w:rPr>
            <w:noProof/>
            <w:webHidden/>
          </w:rPr>
          <w:instrText xml:space="preserve"> PAGEREF _Toc221373660 \h </w:instrText>
        </w:r>
        <w:r w:rsidR="00C94E84">
          <w:rPr>
            <w:noProof/>
            <w:webHidden/>
          </w:rPr>
        </w:r>
        <w:r w:rsidR="00C94E84">
          <w:rPr>
            <w:noProof/>
            <w:webHidden/>
          </w:rPr>
          <w:fldChar w:fldCharType="separate"/>
        </w:r>
        <w:r w:rsidR="00E86BE4">
          <w:rPr>
            <w:noProof/>
            <w:webHidden/>
          </w:rPr>
          <w:t>3</w:t>
        </w:r>
        <w:r w:rsidR="00C94E84">
          <w:rPr>
            <w:noProof/>
            <w:webHidden/>
          </w:rPr>
          <w:fldChar w:fldCharType="end"/>
        </w:r>
      </w:hyperlink>
    </w:p>
    <w:p w14:paraId="243C9666" w14:textId="34C09357"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1" w:history="1">
        <w:r w:rsidRPr="00711447">
          <w:rPr>
            <w:rStyle w:val="Hyperlink"/>
            <w:noProof/>
          </w:rPr>
          <w:t>1.1</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Problema</w:t>
        </w:r>
        <w:r>
          <w:rPr>
            <w:noProof/>
            <w:webHidden/>
          </w:rPr>
          <w:tab/>
        </w:r>
        <w:r>
          <w:rPr>
            <w:noProof/>
            <w:webHidden/>
          </w:rPr>
          <w:fldChar w:fldCharType="begin"/>
        </w:r>
        <w:r>
          <w:rPr>
            <w:noProof/>
            <w:webHidden/>
          </w:rPr>
          <w:instrText xml:space="preserve"> PAGEREF _Toc221373661 \h </w:instrText>
        </w:r>
        <w:r>
          <w:rPr>
            <w:noProof/>
            <w:webHidden/>
          </w:rPr>
        </w:r>
        <w:r>
          <w:rPr>
            <w:noProof/>
            <w:webHidden/>
          </w:rPr>
          <w:fldChar w:fldCharType="separate"/>
        </w:r>
        <w:r w:rsidR="00E86BE4">
          <w:rPr>
            <w:noProof/>
            <w:webHidden/>
          </w:rPr>
          <w:t>3</w:t>
        </w:r>
        <w:r>
          <w:rPr>
            <w:noProof/>
            <w:webHidden/>
          </w:rPr>
          <w:fldChar w:fldCharType="end"/>
        </w:r>
      </w:hyperlink>
    </w:p>
    <w:p w14:paraId="43627A75" w14:textId="1081829F"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2" w:history="1">
        <w:r w:rsidRPr="00711447">
          <w:rPr>
            <w:rStyle w:val="Hyperlink"/>
            <w:noProof/>
          </w:rPr>
          <w:t>1.2</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Declaração de Posição do Produto</w:t>
        </w:r>
        <w:r>
          <w:rPr>
            <w:noProof/>
            <w:webHidden/>
          </w:rPr>
          <w:tab/>
        </w:r>
        <w:r>
          <w:rPr>
            <w:noProof/>
            <w:webHidden/>
          </w:rPr>
          <w:fldChar w:fldCharType="begin"/>
        </w:r>
        <w:r>
          <w:rPr>
            <w:noProof/>
            <w:webHidden/>
          </w:rPr>
          <w:instrText xml:space="preserve"> PAGEREF _Toc221373662 \h </w:instrText>
        </w:r>
        <w:r>
          <w:rPr>
            <w:noProof/>
            <w:webHidden/>
          </w:rPr>
        </w:r>
        <w:r>
          <w:rPr>
            <w:noProof/>
            <w:webHidden/>
          </w:rPr>
          <w:fldChar w:fldCharType="separate"/>
        </w:r>
        <w:r w:rsidR="00E86BE4">
          <w:rPr>
            <w:noProof/>
            <w:webHidden/>
          </w:rPr>
          <w:t>3</w:t>
        </w:r>
        <w:r>
          <w:rPr>
            <w:noProof/>
            <w:webHidden/>
          </w:rPr>
          <w:fldChar w:fldCharType="end"/>
        </w:r>
      </w:hyperlink>
    </w:p>
    <w:p w14:paraId="3400A535" w14:textId="779A69F6"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3" w:history="1">
        <w:r w:rsidRPr="00711447">
          <w:rPr>
            <w:rStyle w:val="Hyperlink"/>
            <w:noProof/>
          </w:rPr>
          <w:t>1.3</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Objetivos do Produto</w:t>
        </w:r>
        <w:r>
          <w:rPr>
            <w:noProof/>
            <w:webHidden/>
          </w:rPr>
          <w:tab/>
        </w:r>
        <w:r>
          <w:rPr>
            <w:noProof/>
            <w:webHidden/>
          </w:rPr>
          <w:fldChar w:fldCharType="begin"/>
        </w:r>
        <w:r>
          <w:rPr>
            <w:noProof/>
            <w:webHidden/>
          </w:rPr>
          <w:instrText xml:space="preserve"> PAGEREF _Toc221373663 \h </w:instrText>
        </w:r>
        <w:r>
          <w:rPr>
            <w:noProof/>
            <w:webHidden/>
          </w:rPr>
        </w:r>
        <w:r>
          <w:rPr>
            <w:noProof/>
            <w:webHidden/>
          </w:rPr>
          <w:fldChar w:fldCharType="separate"/>
        </w:r>
        <w:r w:rsidR="00E86BE4">
          <w:rPr>
            <w:noProof/>
            <w:webHidden/>
          </w:rPr>
          <w:t>4</w:t>
        </w:r>
        <w:r>
          <w:rPr>
            <w:noProof/>
            <w:webHidden/>
          </w:rPr>
          <w:fldChar w:fldCharType="end"/>
        </w:r>
      </w:hyperlink>
    </w:p>
    <w:p w14:paraId="17CEBFC4" w14:textId="220EA9F1"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4" w:history="1">
        <w:r w:rsidRPr="00711447">
          <w:rPr>
            <w:rStyle w:val="Hyperlink"/>
            <w:noProof/>
          </w:rPr>
          <w:t>1.4</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Tecnologias a Serem Utilizadas</w:t>
        </w:r>
        <w:r>
          <w:rPr>
            <w:noProof/>
            <w:webHidden/>
          </w:rPr>
          <w:tab/>
        </w:r>
        <w:r>
          <w:rPr>
            <w:noProof/>
            <w:webHidden/>
          </w:rPr>
          <w:fldChar w:fldCharType="begin"/>
        </w:r>
        <w:r>
          <w:rPr>
            <w:noProof/>
            <w:webHidden/>
          </w:rPr>
          <w:instrText xml:space="preserve"> PAGEREF _Toc221373664 \h </w:instrText>
        </w:r>
        <w:r>
          <w:rPr>
            <w:noProof/>
            <w:webHidden/>
          </w:rPr>
        </w:r>
        <w:r>
          <w:rPr>
            <w:noProof/>
            <w:webHidden/>
          </w:rPr>
          <w:fldChar w:fldCharType="separate"/>
        </w:r>
        <w:r w:rsidR="00E86BE4">
          <w:rPr>
            <w:noProof/>
            <w:webHidden/>
          </w:rPr>
          <w:t>4</w:t>
        </w:r>
        <w:r>
          <w:rPr>
            <w:noProof/>
            <w:webHidden/>
          </w:rPr>
          <w:fldChar w:fldCharType="end"/>
        </w:r>
      </w:hyperlink>
    </w:p>
    <w:p w14:paraId="719F900D" w14:textId="66BD86AC"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65" w:history="1">
        <w:r w:rsidRPr="00711447">
          <w:rPr>
            <w:rStyle w:val="Hyperlink"/>
            <w:rFonts w:ascii="Times New Roman" w:hAnsi="Times New Roman"/>
            <w:noProof/>
          </w:rPr>
          <w:t>2</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VISÃO GERAL DO PROJETO</w:t>
        </w:r>
        <w:r>
          <w:rPr>
            <w:noProof/>
            <w:webHidden/>
          </w:rPr>
          <w:tab/>
        </w:r>
        <w:r>
          <w:rPr>
            <w:noProof/>
            <w:webHidden/>
          </w:rPr>
          <w:fldChar w:fldCharType="begin"/>
        </w:r>
        <w:r>
          <w:rPr>
            <w:noProof/>
            <w:webHidden/>
          </w:rPr>
          <w:instrText xml:space="preserve"> PAGEREF _Toc221373665 \h </w:instrText>
        </w:r>
        <w:r>
          <w:rPr>
            <w:noProof/>
            <w:webHidden/>
          </w:rPr>
        </w:r>
        <w:r>
          <w:rPr>
            <w:noProof/>
            <w:webHidden/>
          </w:rPr>
          <w:fldChar w:fldCharType="separate"/>
        </w:r>
        <w:r w:rsidR="00E86BE4">
          <w:rPr>
            <w:noProof/>
            <w:webHidden/>
          </w:rPr>
          <w:t>4</w:t>
        </w:r>
        <w:r>
          <w:rPr>
            <w:noProof/>
            <w:webHidden/>
          </w:rPr>
          <w:fldChar w:fldCharType="end"/>
        </w:r>
      </w:hyperlink>
    </w:p>
    <w:p w14:paraId="1166385D" w14:textId="479475AF"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6" w:history="1">
        <w:r w:rsidRPr="00711447">
          <w:rPr>
            <w:rStyle w:val="Hyperlink"/>
            <w:noProof/>
          </w:rPr>
          <w:t>2.1</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Ciclo de vida do projeto de desenvolvimento de software</w:t>
        </w:r>
        <w:r>
          <w:rPr>
            <w:noProof/>
            <w:webHidden/>
          </w:rPr>
          <w:tab/>
        </w:r>
        <w:r>
          <w:rPr>
            <w:noProof/>
            <w:webHidden/>
          </w:rPr>
          <w:fldChar w:fldCharType="begin"/>
        </w:r>
        <w:r>
          <w:rPr>
            <w:noProof/>
            <w:webHidden/>
          </w:rPr>
          <w:instrText xml:space="preserve"> PAGEREF _Toc221373666 \h </w:instrText>
        </w:r>
        <w:r>
          <w:rPr>
            <w:noProof/>
            <w:webHidden/>
          </w:rPr>
        </w:r>
        <w:r>
          <w:rPr>
            <w:noProof/>
            <w:webHidden/>
          </w:rPr>
          <w:fldChar w:fldCharType="separate"/>
        </w:r>
        <w:r w:rsidR="00E86BE4">
          <w:rPr>
            <w:noProof/>
            <w:webHidden/>
          </w:rPr>
          <w:t>4</w:t>
        </w:r>
        <w:r>
          <w:rPr>
            <w:noProof/>
            <w:webHidden/>
          </w:rPr>
          <w:fldChar w:fldCharType="end"/>
        </w:r>
      </w:hyperlink>
    </w:p>
    <w:p w14:paraId="198D0202" w14:textId="5BEF50C0"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7" w:history="1">
        <w:r w:rsidRPr="00711447">
          <w:rPr>
            <w:rStyle w:val="Hyperlink"/>
            <w:noProof/>
          </w:rPr>
          <w:t>2.2</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Organização do Projeto</w:t>
        </w:r>
        <w:r>
          <w:rPr>
            <w:noProof/>
            <w:webHidden/>
          </w:rPr>
          <w:tab/>
        </w:r>
        <w:r>
          <w:rPr>
            <w:noProof/>
            <w:webHidden/>
          </w:rPr>
          <w:fldChar w:fldCharType="begin"/>
        </w:r>
        <w:r>
          <w:rPr>
            <w:noProof/>
            <w:webHidden/>
          </w:rPr>
          <w:instrText xml:space="preserve"> PAGEREF _Toc221373667 \h </w:instrText>
        </w:r>
        <w:r>
          <w:rPr>
            <w:noProof/>
            <w:webHidden/>
          </w:rPr>
        </w:r>
        <w:r>
          <w:rPr>
            <w:noProof/>
            <w:webHidden/>
          </w:rPr>
          <w:fldChar w:fldCharType="separate"/>
        </w:r>
        <w:r w:rsidR="00E86BE4">
          <w:rPr>
            <w:noProof/>
            <w:webHidden/>
          </w:rPr>
          <w:t>4</w:t>
        </w:r>
        <w:r>
          <w:rPr>
            <w:noProof/>
            <w:webHidden/>
          </w:rPr>
          <w:fldChar w:fldCharType="end"/>
        </w:r>
      </w:hyperlink>
    </w:p>
    <w:p w14:paraId="5192BF5F" w14:textId="361C6B25"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8" w:history="1">
        <w:r w:rsidRPr="00711447">
          <w:rPr>
            <w:rStyle w:val="Hyperlink"/>
            <w:noProof/>
          </w:rPr>
          <w:t>2.3</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Planejamento das Fases e/ou Iterações do Projeto</w:t>
        </w:r>
        <w:r>
          <w:rPr>
            <w:noProof/>
            <w:webHidden/>
          </w:rPr>
          <w:tab/>
        </w:r>
        <w:r>
          <w:rPr>
            <w:noProof/>
            <w:webHidden/>
          </w:rPr>
          <w:fldChar w:fldCharType="begin"/>
        </w:r>
        <w:r>
          <w:rPr>
            <w:noProof/>
            <w:webHidden/>
          </w:rPr>
          <w:instrText xml:space="preserve"> PAGEREF _Toc221373668 \h </w:instrText>
        </w:r>
        <w:r>
          <w:rPr>
            <w:noProof/>
            <w:webHidden/>
          </w:rPr>
        </w:r>
        <w:r>
          <w:rPr>
            <w:noProof/>
            <w:webHidden/>
          </w:rPr>
          <w:fldChar w:fldCharType="separate"/>
        </w:r>
        <w:r w:rsidR="00E86BE4">
          <w:rPr>
            <w:noProof/>
            <w:webHidden/>
          </w:rPr>
          <w:t>5</w:t>
        </w:r>
        <w:r>
          <w:rPr>
            <w:noProof/>
            <w:webHidden/>
          </w:rPr>
          <w:fldChar w:fldCharType="end"/>
        </w:r>
      </w:hyperlink>
    </w:p>
    <w:p w14:paraId="05C485A5" w14:textId="78808AE9"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69" w:history="1">
        <w:r w:rsidRPr="00711447">
          <w:rPr>
            <w:rStyle w:val="Hyperlink"/>
            <w:noProof/>
          </w:rPr>
          <w:t>2.4</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Matriz de Comunicação</w:t>
        </w:r>
        <w:r>
          <w:rPr>
            <w:noProof/>
            <w:webHidden/>
          </w:rPr>
          <w:tab/>
        </w:r>
        <w:r>
          <w:rPr>
            <w:noProof/>
            <w:webHidden/>
          </w:rPr>
          <w:fldChar w:fldCharType="begin"/>
        </w:r>
        <w:r>
          <w:rPr>
            <w:noProof/>
            <w:webHidden/>
          </w:rPr>
          <w:instrText xml:space="preserve"> PAGEREF _Toc221373669 \h </w:instrText>
        </w:r>
        <w:r>
          <w:rPr>
            <w:noProof/>
            <w:webHidden/>
          </w:rPr>
        </w:r>
        <w:r>
          <w:rPr>
            <w:noProof/>
            <w:webHidden/>
          </w:rPr>
          <w:fldChar w:fldCharType="separate"/>
        </w:r>
        <w:r w:rsidR="00E86BE4">
          <w:rPr>
            <w:noProof/>
            <w:webHidden/>
          </w:rPr>
          <w:t>5</w:t>
        </w:r>
        <w:r>
          <w:rPr>
            <w:noProof/>
            <w:webHidden/>
          </w:rPr>
          <w:fldChar w:fldCharType="end"/>
        </w:r>
      </w:hyperlink>
    </w:p>
    <w:p w14:paraId="5F47AE28" w14:textId="1095B8CA"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0" w:history="1">
        <w:r w:rsidRPr="00711447">
          <w:rPr>
            <w:rStyle w:val="Hyperlink"/>
            <w:noProof/>
          </w:rPr>
          <w:t>2.5</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Gerenciamento de Riscos</w:t>
        </w:r>
        <w:r>
          <w:rPr>
            <w:noProof/>
            <w:webHidden/>
          </w:rPr>
          <w:tab/>
        </w:r>
        <w:r>
          <w:rPr>
            <w:noProof/>
            <w:webHidden/>
          </w:rPr>
          <w:fldChar w:fldCharType="begin"/>
        </w:r>
        <w:r>
          <w:rPr>
            <w:noProof/>
            <w:webHidden/>
          </w:rPr>
          <w:instrText xml:space="preserve"> PAGEREF _Toc221373670 \h </w:instrText>
        </w:r>
        <w:r>
          <w:rPr>
            <w:noProof/>
            <w:webHidden/>
          </w:rPr>
        </w:r>
        <w:r>
          <w:rPr>
            <w:noProof/>
            <w:webHidden/>
          </w:rPr>
          <w:fldChar w:fldCharType="separate"/>
        </w:r>
        <w:r w:rsidR="00E86BE4">
          <w:rPr>
            <w:noProof/>
            <w:webHidden/>
          </w:rPr>
          <w:t>5</w:t>
        </w:r>
        <w:r>
          <w:rPr>
            <w:noProof/>
            <w:webHidden/>
          </w:rPr>
          <w:fldChar w:fldCharType="end"/>
        </w:r>
      </w:hyperlink>
    </w:p>
    <w:p w14:paraId="5BF11C9B" w14:textId="32E243DE"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1" w:history="1">
        <w:r w:rsidRPr="00711447">
          <w:rPr>
            <w:rStyle w:val="Hyperlink"/>
            <w:noProof/>
          </w:rPr>
          <w:t>2.6</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Critérios de Replanejamento</w:t>
        </w:r>
        <w:r>
          <w:rPr>
            <w:noProof/>
            <w:webHidden/>
          </w:rPr>
          <w:tab/>
        </w:r>
        <w:r>
          <w:rPr>
            <w:noProof/>
            <w:webHidden/>
          </w:rPr>
          <w:fldChar w:fldCharType="begin"/>
        </w:r>
        <w:r>
          <w:rPr>
            <w:noProof/>
            <w:webHidden/>
          </w:rPr>
          <w:instrText xml:space="preserve"> PAGEREF _Toc221373671 \h </w:instrText>
        </w:r>
        <w:r>
          <w:rPr>
            <w:noProof/>
            <w:webHidden/>
          </w:rPr>
        </w:r>
        <w:r>
          <w:rPr>
            <w:noProof/>
            <w:webHidden/>
          </w:rPr>
          <w:fldChar w:fldCharType="separate"/>
        </w:r>
        <w:r w:rsidR="00E86BE4">
          <w:rPr>
            <w:noProof/>
            <w:webHidden/>
          </w:rPr>
          <w:t>6</w:t>
        </w:r>
        <w:r>
          <w:rPr>
            <w:noProof/>
            <w:webHidden/>
          </w:rPr>
          <w:fldChar w:fldCharType="end"/>
        </w:r>
      </w:hyperlink>
    </w:p>
    <w:p w14:paraId="4BE34B9C" w14:textId="4F1BD1F6"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72" w:history="1">
        <w:r w:rsidRPr="00711447">
          <w:rPr>
            <w:rStyle w:val="Hyperlink"/>
            <w:rFonts w:ascii="Times New Roman" w:hAnsi="Times New Roman"/>
            <w:noProof/>
          </w:rPr>
          <w:t>3</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PROCESSO DE DESENVOLVIMENTO DE SOFTWARE</w:t>
        </w:r>
        <w:r>
          <w:rPr>
            <w:noProof/>
            <w:webHidden/>
          </w:rPr>
          <w:tab/>
        </w:r>
        <w:r>
          <w:rPr>
            <w:noProof/>
            <w:webHidden/>
          </w:rPr>
          <w:fldChar w:fldCharType="begin"/>
        </w:r>
        <w:r>
          <w:rPr>
            <w:noProof/>
            <w:webHidden/>
          </w:rPr>
          <w:instrText xml:space="preserve"> PAGEREF _Toc221373672 \h </w:instrText>
        </w:r>
        <w:r>
          <w:rPr>
            <w:noProof/>
            <w:webHidden/>
          </w:rPr>
        </w:r>
        <w:r>
          <w:rPr>
            <w:noProof/>
            <w:webHidden/>
          </w:rPr>
          <w:fldChar w:fldCharType="separate"/>
        </w:r>
        <w:r w:rsidR="00E86BE4">
          <w:rPr>
            <w:noProof/>
            <w:webHidden/>
          </w:rPr>
          <w:t>6</w:t>
        </w:r>
        <w:r>
          <w:rPr>
            <w:noProof/>
            <w:webHidden/>
          </w:rPr>
          <w:fldChar w:fldCharType="end"/>
        </w:r>
      </w:hyperlink>
    </w:p>
    <w:p w14:paraId="69D88FB0" w14:textId="73A8C8F5"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73" w:history="1">
        <w:r w:rsidRPr="00711447">
          <w:rPr>
            <w:rStyle w:val="Hyperlink"/>
            <w:rFonts w:ascii="Times New Roman" w:hAnsi="Times New Roman"/>
            <w:noProof/>
          </w:rPr>
          <w:t>4</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DECLARAÇÃO DE ESCOPO DO PROJETO</w:t>
        </w:r>
        <w:r>
          <w:rPr>
            <w:noProof/>
            <w:webHidden/>
          </w:rPr>
          <w:tab/>
        </w:r>
        <w:r>
          <w:rPr>
            <w:noProof/>
            <w:webHidden/>
          </w:rPr>
          <w:fldChar w:fldCharType="begin"/>
        </w:r>
        <w:r>
          <w:rPr>
            <w:noProof/>
            <w:webHidden/>
          </w:rPr>
          <w:instrText xml:space="preserve"> PAGEREF _Toc221373673 \h </w:instrText>
        </w:r>
        <w:r>
          <w:rPr>
            <w:noProof/>
            <w:webHidden/>
          </w:rPr>
        </w:r>
        <w:r>
          <w:rPr>
            <w:noProof/>
            <w:webHidden/>
          </w:rPr>
          <w:fldChar w:fldCharType="separate"/>
        </w:r>
        <w:r w:rsidR="00E86BE4">
          <w:rPr>
            <w:noProof/>
            <w:webHidden/>
          </w:rPr>
          <w:t>7</w:t>
        </w:r>
        <w:r>
          <w:rPr>
            <w:noProof/>
            <w:webHidden/>
          </w:rPr>
          <w:fldChar w:fldCharType="end"/>
        </w:r>
      </w:hyperlink>
    </w:p>
    <w:p w14:paraId="340D41FB" w14:textId="7CF4AE9B"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4" w:history="1">
        <w:r w:rsidRPr="00711447">
          <w:rPr>
            <w:rStyle w:val="Hyperlink"/>
            <w:noProof/>
          </w:rPr>
          <w:t>4.1</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Backlog do produto</w:t>
        </w:r>
        <w:r>
          <w:rPr>
            <w:noProof/>
            <w:webHidden/>
          </w:rPr>
          <w:tab/>
        </w:r>
        <w:r>
          <w:rPr>
            <w:noProof/>
            <w:webHidden/>
          </w:rPr>
          <w:fldChar w:fldCharType="begin"/>
        </w:r>
        <w:r>
          <w:rPr>
            <w:noProof/>
            <w:webHidden/>
          </w:rPr>
          <w:instrText xml:space="preserve"> PAGEREF _Toc221373674 \h </w:instrText>
        </w:r>
        <w:r>
          <w:rPr>
            <w:noProof/>
            <w:webHidden/>
          </w:rPr>
        </w:r>
        <w:r>
          <w:rPr>
            <w:noProof/>
            <w:webHidden/>
          </w:rPr>
          <w:fldChar w:fldCharType="separate"/>
        </w:r>
        <w:r w:rsidR="00E86BE4">
          <w:rPr>
            <w:noProof/>
            <w:webHidden/>
          </w:rPr>
          <w:t>7</w:t>
        </w:r>
        <w:r>
          <w:rPr>
            <w:noProof/>
            <w:webHidden/>
          </w:rPr>
          <w:fldChar w:fldCharType="end"/>
        </w:r>
      </w:hyperlink>
    </w:p>
    <w:p w14:paraId="7BA91B5D" w14:textId="69E589DB"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5" w:history="1">
        <w:r w:rsidRPr="00711447">
          <w:rPr>
            <w:rStyle w:val="Hyperlink"/>
            <w:noProof/>
          </w:rPr>
          <w:t>4.2</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Perfis</w:t>
        </w:r>
        <w:r>
          <w:rPr>
            <w:noProof/>
            <w:webHidden/>
          </w:rPr>
          <w:tab/>
        </w:r>
        <w:r>
          <w:rPr>
            <w:noProof/>
            <w:webHidden/>
          </w:rPr>
          <w:fldChar w:fldCharType="begin"/>
        </w:r>
        <w:r>
          <w:rPr>
            <w:noProof/>
            <w:webHidden/>
          </w:rPr>
          <w:instrText xml:space="preserve"> PAGEREF _Toc221373675 \h </w:instrText>
        </w:r>
        <w:r>
          <w:rPr>
            <w:noProof/>
            <w:webHidden/>
          </w:rPr>
        </w:r>
        <w:r>
          <w:rPr>
            <w:noProof/>
            <w:webHidden/>
          </w:rPr>
          <w:fldChar w:fldCharType="separate"/>
        </w:r>
        <w:r w:rsidR="00E86BE4">
          <w:rPr>
            <w:noProof/>
            <w:webHidden/>
          </w:rPr>
          <w:t>7</w:t>
        </w:r>
        <w:r>
          <w:rPr>
            <w:noProof/>
            <w:webHidden/>
          </w:rPr>
          <w:fldChar w:fldCharType="end"/>
        </w:r>
      </w:hyperlink>
    </w:p>
    <w:p w14:paraId="218BAF2E" w14:textId="1721CBD2"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6" w:history="1">
        <w:r w:rsidRPr="00711447">
          <w:rPr>
            <w:rStyle w:val="Hyperlink"/>
            <w:noProof/>
          </w:rPr>
          <w:t>4.3</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Cenários</w:t>
        </w:r>
        <w:r>
          <w:rPr>
            <w:noProof/>
            <w:webHidden/>
          </w:rPr>
          <w:tab/>
        </w:r>
        <w:r>
          <w:rPr>
            <w:noProof/>
            <w:webHidden/>
          </w:rPr>
          <w:fldChar w:fldCharType="begin"/>
        </w:r>
        <w:r>
          <w:rPr>
            <w:noProof/>
            <w:webHidden/>
          </w:rPr>
          <w:instrText xml:space="preserve"> PAGEREF _Toc221373676 \h </w:instrText>
        </w:r>
        <w:r>
          <w:rPr>
            <w:noProof/>
            <w:webHidden/>
          </w:rPr>
        </w:r>
        <w:r>
          <w:rPr>
            <w:noProof/>
            <w:webHidden/>
          </w:rPr>
          <w:fldChar w:fldCharType="separate"/>
        </w:r>
        <w:r w:rsidR="00E86BE4">
          <w:rPr>
            <w:noProof/>
            <w:webHidden/>
          </w:rPr>
          <w:t>7</w:t>
        </w:r>
        <w:r>
          <w:rPr>
            <w:noProof/>
            <w:webHidden/>
          </w:rPr>
          <w:fldChar w:fldCharType="end"/>
        </w:r>
      </w:hyperlink>
    </w:p>
    <w:p w14:paraId="06CC3CE0" w14:textId="1BCDFE0E"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7" w:history="1">
        <w:r w:rsidRPr="00711447">
          <w:rPr>
            <w:rStyle w:val="Hyperlink"/>
            <w:noProof/>
          </w:rPr>
          <w:t>4.4</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Tabela de Backlog do produto</w:t>
        </w:r>
        <w:r>
          <w:rPr>
            <w:noProof/>
            <w:webHidden/>
          </w:rPr>
          <w:tab/>
        </w:r>
        <w:r>
          <w:rPr>
            <w:noProof/>
            <w:webHidden/>
          </w:rPr>
          <w:fldChar w:fldCharType="begin"/>
        </w:r>
        <w:r>
          <w:rPr>
            <w:noProof/>
            <w:webHidden/>
          </w:rPr>
          <w:instrText xml:space="preserve"> PAGEREF _Toc221373677 \h </w:instrText>
        </w:r>
        <w:r>
          <w:rPr>
            <w:noProof/>
            <w:webHidden/>
          </w:rPr>
        </w:r>
        <w:r>
          <w:rPr>
            <w:noProof/>
            <w:webHidden/>
          </w:rPr>
          <w:fldChar w:fldCharType="separate"/>
        </w:r>
        <w:r w:rsidR="00E86BE4">
          <w:rPr>
            <w:noProof/>
            <w:webHidden/>
          </w:rPr>
          <w:t>8</w:t>
        </w:r>
        <w:r>
          <w:rPr>
            <w:noProof/>
            <w:webHidden/>
          </w:rPr>
          <w:fldChar w:fldCharType="end"/>
        </w:r>
      </w:hyperlink>
    </w:p>
    <w:p w14:paraId="64480396" w14:textId="11096214"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78" w:history="1">
        <w:r w:rsidRPr="00711447">
          <w:rPr>
            <w:rStyle w:val="Hyperlink"/>
            <w:rFonts w:ascii="Times New Roman" w:hAnsi="Times New Roman"/>
            <w:noProof/>
          </w:rPr>
          <w:t>5</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MÉTRICAS E MEDIÇÕES</w:t>
        </w:r>
        <w:r>
          <w:rPr>
            <w:noProof/>
            <w:webHidden/>
          </w:rPr>
          <w:tab/>
        </w:r>
        <w:r>
          <w:rPr>
            <w:noProof/>
            <w:webHidden/>
          </w:rPr>
          <w:fldChar w:fldCharType="begin"/>
        </w:r>
        <w:r>
          <w:rPr>
            <w:noProof/>
            <w:webHidden/>
          </w:rPr>
          <w:instrText xml:space="preserve"> PAGEREF _Toc221373678 \h </w:instrText>
        </w:r>
        <w:r>
          <w:rPr>
            <w:noProof/>
            <w:webHidden/>
          </w:rPr>
        </w:r>
        <w:r>
          <w:rPr>
            <w:noProof/>
            <w:webHidden/>
          </w:rPr>
          <w:fldChar w:fldCharType="separate"/>
        </w:r>
        <w:r w:rsidR="00E86BE4">
          <w:rPr>
            <w:noProof/>
            <w:webHidden/>
          </w:rPr>
          <w:t>9</w:t>
        </w:r>
        <w:r>
          <w:rPr>
            <w:noProof/>
            <w:webHidden/>
          </w:rPr>
          <w:fldChar w:fldCharType="end"/>
        </w:r>
      </w:hyperlink>
    </w:p>
    <w:p w14:paraId="39BE83C2" w14:textId="2F295065"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79" w:history="1">
        <w:r w:rsidRPr="00711447">
          <w:rPr>
            <w:rStyle w:val="Hyperlink"/>
            <w:noProof/>
          </w:rPr>
          <w:t>5.1</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GQM de medições</w:t>
        </w:r>
        <w:r>
          <w:rPr>
            <w:noProof/>
            <w:webHidden/>
          </w:rPr>
          <w:tab/>
        </w:r>
        <w:r>
          <w:rPr>
            <w:noProof/>
            <w:webHidden/>
          </w:rPr>
          <w:fldChar w:fldCharType="begin"/>
        </w:r>
        <w:r>
          <w:rPr>
            <w:noProof/>
            <w:webHidden/>
          </w:rPr>
          <w:instrText xml:space="preserve"> PAGEREF _Toc221373679 \h </w:instrText>
        </w:r>
        <w:r>
          <w:rPr>
            <w:noProof/>
            <w:webHidden/>
          </w:rPr>
        </w:r>
        <w:r>
          <w:rPr>
            <w:noProof/>
            <w:webHidden/>
          </w:rPr>
          <w:fldChar w:fldCharType="separate"/>
        </w:r>
        <w:r w:rsidR="00E86BE4">
          <w:rPr>
            <w:noProof/>
            <w:webHidden/>
          </w:rPr>
          <w:t>9</w:t>
        </w:r>
        <w:r>
          <w:rPr>
            <w:noProof/>
            <w:webHidden/>
          </w:rPr>
          <w:fldChar w:fldCharType="end"/>
        </w:r>
      </w:hyperlink>
    </w:p>
    <w:p w14:paraId="5CD18364" w14:textId="5375AC1A"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80" w:history="1">
        <w:r w:rsidRPr="00711447">
          <w:rPr>
            <w:rStyle w:val="Hyperlink"/>
            <w:rFonts w:ascii="Times New Roman" w:hAnsi="Times New Roman"/>
            <w:noProof/>
          </w:rPr>
          <w:t>6</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TESTES DE SOFTWARE</w:t>
        </w:r>
        <w:r>
          <w:rPr>
            <w:noProof/>
            <w:webHidden/>
          </w:rPr>
          <w:tab/>
        </w:r>
        <w:r>
          <w:rPr>
            <w:noProof/>
            <w:webHidden/>
          </w:rPr>
          <w:fldChar w:fldCharType="begin"/>
        </w:r>
        <w:r>
          <w:rPr>
            <w:noProof/>
            <w:webHidden/>
          </w:rPr>
          <w:instrText xml:space="preserve"> PAGEREF _Toc221373680 \h </w:instrText>
        </w:r>
        <w:r>
          <w:rPr>
            <w:noProof/>
            <w:webHidden/>
          </w:rPr>
        </w:r>
        <w:r>
          <w:rPr>
            <w:noProof/>
            <w:webHidden/>
          </w:rPr>
          <w:fldChar w:fldCharType="separate"/>
        </w:r>
        <w:r w:rsidR="00E86BE4">
          <w:rPr>
            <w:noProof/>
            <w:webHidden/>
          </w:rPr>
          <w:t>9</w:t>
        </w:r>
        <w:r>
          <w:rPr>
            <w:noProof/>
            <w:webHidden/>
          </w:rPr>
          <w:fldChar w:fldCharType="end"/>
        </w:r>
      </w:hyperlink>
    </w:p>
    <w:p w14:paraId="6CAA6BF7" w14:textId="2AE0EEEC"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81" w:history="1">
        <w:r w:rsidRPr="00711447">
          <w:rPr>
            <w:rStyle w:val="Hyperlink"/>
            <w:noProof/>
          </w:rPr>
          <w:t>6.1</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Estratégia de testes contendo:</w:t>
        </w:r>
        <w:r>
          <w:rPr>
            <w:noProof/>
            <w:webHidden/>
          </w:rPr>
          <w:tab/>
        </w:r>
        <w:r>
          <w:rPr>
            <w:noProof/>
            <w:webHidden/>
          </w:rPr>
          <w:fldChar w:fldCharType="begin"/>
        </w:r>
        <w:r>
          <w:rPr>
            <w:noProof/>
            <w:webHidden/>
          </w:rPr>
          <w:instrText xml:space="preserve"> PAGEREF _Toc221373681 \h </w:instrText>
        </w:r>
        <w:r>
          <w:rPr>
            <w:noProof/>
            <w:webHidden/>
          </w:rPr>
        </w:r>
        <w:r>
          <w:rPr>
            <w:noProof/>
            <w:webHidden/>
          </w:rPr>
          <w:fldChar w:fldCharType="separate"/>
        </w:r>
        <w:r w:rsidR="00E86BE4">
          <w:rPr>
            <w:noProof/>
            <w:webHidden/>
          </w:rPr>
          <w:t>9</w:t>
        </w:r>
        <w:r>
          <w:rPr>
            <w:noProof/>
            <w:webHidden/>
          </w:rPr>
          <w:fldChar w:fldCharType="end"/>
        </w:r>
      </w:hyperlink>
    </w:p>
    <w:p w14:paraId="60FCDE5C" w14:textId="6D6171C2" w:rsidR="00C94E84" w:rsidRDefault="00C94E84">
      <w:pPr>
        <w:pStyle w:val="TOC2"/>
        <w:tabs>
          <w:tab w:val="left" w:pos="960"/>
          <w:tab w:val="right" w:leader="dot" w:pos="9015"/>
        </w:tabs>
        <w:rPr>
          <w:rFonts w:asciiTheme="minorHAnsi" w:eastAsiaTheme="minorEastAsia" w:hAnsiTheme="minorHAnsi" w:cstheme="minorBidi"/>
          <w:b w:val="0"/>
          <w:bCs w:val="0"/>
          <w:noProof/>
          <w:color w:val="auto"/>
          <w:kern w:val="2"/>
          <w:szCs w:val="24"/>
          <w:lang w:val="en-BR" w:eastAsia="en-US"/>
          <w14:ligatures w14:val="standardContextual"/>
        </w:rPr>
      </w:pPr>
      <w:hyperlink w:anchor="_Toc221373682" w:history="1">
        <w:r w:rsidRPr="00711447">
          <w:rPr>
            <w:rStyle w:val="Hyperlink"/>
            <w:noProof/>
          </w:rPr>
          <w:t>6.2</w:t>
        </w:r>
        <w:r>
          <w:rPr>
            <w:rFonts w:asciiTheme="minorHAnsi" w:eastAsiaTheme="minorEastAsia" w:hAnsiTheme="minorHAnsi" w:cstheme="minorBidi"/>
            <w:b w:val="0"/>
            <w:bCs w:val="0"/>
            <w:noProof/>
            <w:color w:val="auto"/>
            <w:kern w:val="2"/>
            <w:szCs w:val="24"/>
            <w:lang w:val="en-BR" w:eastAsia="en-US"/>
            <w14:ligatures w14:val="standardContextual"/>
          </w:rPr>
          <w:tab/>
        </w:r>
        <w:r w:rsidRPr="00711447">
          <w:rPr>
            <w:rStyle w:val="Hyperlink"/>
            <w:noProof/>
          </w:rPr>
          <w:t>Roteiro de teste:</w:t>
        </w:r>
        <w:r>
          <w:rPr>
            <w:noProof/>
            <w:webHidden/>
          </w:rPr>
          <w:tab/>
        </w:r>
        <w:r>
          <w:rPr>
            <w:noProof/>
            <w:webHidden/>
          </w:rPr>
          <w:fldChar w:fldCharType="begin"/>
        </w:r>
        <w:r>
          <w:rPr>
            <w:noProof/>
            <w:webHidden/>
          </w:rPr>
          <w:instrText xml:space="preserve"> PAGEREF _Toc221373682 \h </w:instrText>
        </w:r>
        <w:r>
          <w:rPr>
            <w:noProof/>
            <w:webHidden/>
          </w:rPr>
        </w:r>
        <w:r>
          <w:rPr>
            <w:noProof/>
            <w:webHidden/>
          </w:rPr>
          <w:fldChar w:fldCharType="separate"/>
        </w:r>
        <w:r w:rsidR="00E86BE4">
          <w:rPr>
            <w:noProof/>
            <w:webHidden/>
          </w:rPr>
          <w:t>9</w:t>
        </w:r>
        <w:r>
          <w:rPr>
            <w:noProof/>
            <w:webHidden/>
          </w:rPr>
          <w:fldChar w:fldCharType="end"/>
        </w:r>
      </w:hyperlink>
    </w:p>
    <w:p w14:paraId="5FEB6462" w14:textId="550DB5CB" w:rsidR="00C94E84" w:rsidRDefault="00C94E84">
      <w:pPr>
        <w:pStyle w:val="TOC1"/>
        <w:tabs>
          <w:tab w:val="left" w:pos="480"/>
          <w:tab w:val="right" w:leader="dot" w:pos="9015"/>
        </w:tabs>
        <w:rPr>
          <w:rFonts w:asciiTheme="minorHAnsi" w:eastAsiaTheme="minorEastAsia" w:hAnsiTheme="minorHAnsi" w:cstheme="minorBidi"/>
          <w:b w:val="0"/>
          <w:bCs w:val="0"/>
          <w:i w:val="0"/>
          <w:iCs w:val="0"/>
          <w:noProof/>
          <w:color w:val="auto"/>
          <w:kern w:val="2"/>
          <w:sz w:val="24"/>
          <w:szCs w:val="24"/>
          <w:lang w:val="en-BR" w:eastAsia="en-US"/>
          <w14:ligatures w14:val="standardContextual"/>
        </w:rPr>
      </w:pPr>
      <w:hyperlink w:anchor="_Toc221373683" w:history="1">
        <w:r w:rsidRPr="00711447">
          <w:rPr>
            <w:rStyle w:val="Hyperlink"/>
            <w:rFonts w:ascii="Times New Roman" w:hAnsi="Times New Roman"/>
            <w:noProof/>
          </w:rPr>
          <w:t>7</w:t>
        </w:r>
        <w:r>
          <w:rPr>
            <w:rFonts w:asciiTheme="minorHAnsi" w:eastAsiaTheme="minorEastAsia" w:hAnsiTheme="minorHAnsi" w:cstheme="minorBidi"/>
            <w:b w:val="0"/>
            <w:bCs w:val="0"/>
            <w:i w:val="0"/>
            <w:iCs w:val="0"/>
            <w:noProof/>
            <w:color w:val="auto"/>
            <w:kern w:val="2"/>
            <w:sz w:val="24"/>
            <w:szCs w:val="24"/>
            <w:lang w:val="en-BR" w:eastAsia="en-US"/>
            <w14:ligatures w14:val="standardContextual"/>
          </w:rPr>
          <w:tab/>
        </w:r>
        <w:r w:rsidRPr="00711447">
          <w:rPr>
            <w:rStyle w:val="Hyperlink"/>
            <w:rFonts w:ascii="Times New Roman" w:hAnsi="Times New Roman"/>
            <w:noProof/>
          </w:rPr>
          <w:t>REFERÊNCIAS BIBLIOGRÁFICAS</w:t>
        </w:r>
        <w:r>
          <w:rPr>
            <w:noProof/>
            <w:webHidden/>
          </w:rPr>
          <w:tab/>
        </w:r>
        <w:r>
          <w:rPr>
            <w:noProof/>
            <w:webHidden/>
          </w:rPr>
          <w:fldChar w:fldCharType="begin"/>
        </w:r>
        <w:r>
          <w:rPr>
            <w:noProof/>
            <w:webHidden/>
          </w:rPr>
          <w:instrText xml:space="preserve"> PAGEREF _Toc221373683 \h </w:instrText>
        </w:r>
        <w:r>
          <w:rPr>
            <w:noProof/>
            <w:webHidden/>
          </w:rPr>
        </w:r>
        <w:r>
          <w:rPr>
            <w:noProof/>
            <w:webHidden/>
          </w:rPr>
          <w:fldChar w:fldCharType="separate"/>
        </w:r>
        <w:r w:rsidR="00E86BE4">
          <w:rPr>
            <w:noProof/>
            <w:webHidden/>
          </w:rPr>
          <w:t>10</w:t>
        </w:r>
        <w:r>
          <w:rPr>
            <w:noProof/>
            <w:webHidden/>
          </w:rPr>
          <w:fldChar w:fldCharType="end"/>
        </w:r>
      </w:hyperlink>
    </w:p>
    <w:p w14:paraId="5EBEAF55" w14:textId="6476F232" w:rsidR="00A306A3" w:rsidRPr="004C723F" w:rsidRDefault="00A306A3" w:rsidP="006E1B72">
      <w:pPr>
        <w:pStyle w:val="TOC1"/>
        <w:tabs>
          <w:tab w:val="right" w:leader="dot" w:pos="9639"/>
        </w:tabs>
        <w:jc w:val="both"/>
        <w:rPr>
          <w:rFonts w:ascii="Times New Roman" w:hAnsi="Times New Roman"/>
          <w:sz w:val="22"/>
          <w:szCs w:val="22"/>
        </w:rPr>
        <w:sectPr w:rsidR="00A306A3" w:rsidRPr="004C723F" w:rsidSect="0010142A">
          <w:headerReference w:type="even" r:id="rId16"/>
          <w:headerReference w:type="default" r:id="rId17"/>
          <w:footerReference w:type="even" r:id="rId18"/>
          <w:footerReference w:type="default" r:id="rId19"/>
          <w:headerReference w:type="first" r:id="rId20"/>
          <w:footerReference w:type="first" r:id="rId21"/>
          <w:footnotePr>
            <w:pos w:val="beneathText"/>
          </w:footnotePr>
          <w:type w:val="continuous"/>
          <w:pgSz w:w="11905" w:h="16837"/>
          <w:pgMar w:top="1440" w:right="1440" w:bottom="1440" w:left="1440" w:header="720" w:footer="720" w:gutter="0"/>
          <w:cols w:space="720"/>
          <w:docGrid w:linePitch="326"/>
        </w:sectPr>
      </w:pPr>
      <w:r w:rsidRPr="004C723F">
        <w:rPr>
          <w:rFonts w:ascii="Times New Roman" w:hAnsi="Times New Roman"/>
          <w:sz w:val="22"/>
          <w:szCs w:val="22"/>
        </w:rPr>
        <w:fldChar w:fldCharType="end"/>
      </w:r>
    </w:p>
    <w:p w14:paraId="545932A2" w14:textId="77777777" w:rsidR="00A306A3" w:rsidRPr="004C723F" w:rsidRDefault="00A306A3" w:rsidP="006E1B72">
      <w:pPr>
        <w:tabs>
          <w:tab w:val="left" w:pos="480"/>
          <w:tab w:val="right" w:leader="dot" w:pos="9639"/>
        </w:tabs>
        <w:jc w:val="both"/>
        <w:rPr>
          <w:rFonts w:ascii="Times New Roman" w:hAnsi="Times New Roman"/>
          <w:sz w:val="22"/>
          <w:szCs w:val="22"/>
        </w:rPr>
        <w:sectPr w:rsidR="00A306A3" w:rsidRPr="004C723F" w:rsidSect="0010142A">
          <w:headerReference w:type="even" r:id="rId22"/>
          <w:headerReference w:type="default" r:id="rId23"/>
          <w:footerReference w:type="even" r:id="rId24"/>
          <w:footerReference w:type="default" r:id="rId25"/>
          <w:headerReference w:type="first" r:id="rId26"/>
          <w:footerReference w:type="first" r:id="rId27"/>
          <w:footnotePr>
            <w:pos w:val="beneathText"/>
          </w:footnotePr>
          <w:type w:val="continuous"/>
          <w:pgSz w:w="11905" w:h="16837"/>
          <w:pgMar w:top="1440" w:right="1440" w:bottom="1440" w:left="1440" w:header="720" w:footer="720" w:gutter="0"/>
          <w:cols w:space="720"/>
          <w:docGrid w:linePitch="326"/>
        </w:sectPr>
      </w:pPr>
    </w:p>
    <w:p w14:paraId="7CF85A1F" w14:textId="77777777" w:rsidR="00A306A3" w:rsidRPr="004C723F" w:rsidRDefault="00A306A3" w:rsidP="006E1B72">
      <w:pPr>
        <w:tabs>
          <w:tab w:val="right" w:leader="dot" w:pos="9639"/>
        </w:tabs>
        <w:jc w:val="both"/>
        <w:rPr>
          <w:rFonts w:ascii="Times New Roman" w:hAnsi="Times New Roman"/>
          <w:sz w:val="22"/>
          <w:szCs w:val="22"/>
        </w:rPr>
        <w:sectPr w:rsidR="00A306A3" w:rsidRPr="004C723F" w:rsidSect="0010142A">
          <w:headerReference w:type="even" r:id="rId28"/>
          <w:headerReference w:type="default" r:id="rId29"/>
          <w:footerReference w:type="even" r:id="rId30"/>
          <w:footerReference w:type="default" r:id="rId31"/>
          <w:headerReference w:type="first" r:id="rId32"/>
          <w:footerReference w:type="first" r:id="rId33"/>
          <w:footnotePr>
            <w:pos w:val="beneathText"/>
          </w:footnotePr>
          <w:type w:val="continuous"/>
          <w:pgSz w:w="11905" w:h="16837"/>
          <w:pgMar w:top="1440" w:right="1440" w:bottom="1440" w:left="1440" w:header="720" w:footer="720" w:gutter="0"/>
          <w:cols w:space="720"/>
          <w:docGrid w:linePitch="326"/>
        </w:sectPr>
      </w:pPr>
    </w:p>
    <w:p w14:paraId="5EA65F54" w14:textId="3649F523" w:rsidR="00A306A3" w:rsidRPr="004C723F" w:rsidRDefault="00344EEA" w:rsidP="00220514">
      <w:pPr>
        <w:pStyle w:val="Ttulo1"/>
        <w:tabs>
          <w:tab w:val="left" w:pos="480"/>
          <w:tab w:val="right" w:leader="dot" w:pos="9890"/>
        </w:tabs>
        <w:jc w:val="center"/>
        <w:rPr>
          <w:rFonts w:ascii="Times New Roman" w:hAnsi="Times New Roman" w:cs="Times New Roman"/>
          <w:b/>
          <w:sz w:val="22"/>
          <w:szCs w:val="22"/>
        </w:rPr>
      </w:pPr>
      <w:r w:rsidRPr="004C723F">
        <w:rPr>
          <w:rFonts w:ascii="Times New Roman" w:hAnsi="Times New Roman" w:cs="Times New Roman"/>
          <w:b/>
          <w:sz w:val="22"/>
          <w:szCs w:val="22"/>
        </w:rPr>
        <w:lastRenderedPageBreak/>
        <w:t>VISÃO</w:t>
      </w:r>
      <w:r w:rsidR="004232C6" w:rsidRPr="004C723F">
        <w:rPr>
          <w:rFonts w:ascii="Times New Roman" w:hAnsi="Times New Roman" w:cs="Times New Roman"/>
          <w:b/>
          <w:sz w:val="22"/>
          <w:szCs w:val="22"/>
        </w:rPr>
        <w:t xml:space="preserve"> DO </w:t>
      </w:r>
      <w:r w:rsidR="009B05A5" w:rsidRPr="004C723F">
        <w:rPr>
          <w:rFonts w:ascii="Times New Roman" w:hAnsi="Times New Roman" w:cs="Times New Roman"/>
          <w:b/>
          <w:sz w:val="22"/>
          <w:szCs w:val="22"/>
        </w:rPr>
        <w:t xml:space="preserve">PRODUTO E </w:t>
      </w:r>
      <w:r w:rsidR="004232C6" w:rsidRPr="004C723F">
        <w:rPr>
          <w:rFonts w:ascii="Times New Roman" w:hAnsi="Times New Roman" w:cs="Times New Roman"/>
          <w:b/>
          <w:sz w:val="22"/>
          <w:szCs w:val="22"/>
        </w:rPr>
        <w:t>PROJETO</w:t>
      </w:r>
    </w:p>
    <w:p w14:paraId="49D7E1D7" w14:textId="53F3CF7F" w:rsidR="00220514" w:rsidRPr="004C723F" w:rsidRDefault="00220514" w:rsidP="00220514">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 xml:space="preserve">[Este </w:t>
      </w:r>
      <w:r w:rsidR="00911710" w:rsidRPr="004C723F">
        <w:rPr>
          <w:rFonts w:ascii="Times New Roman" w:hAnsi="Times New Roman"/>
          <w:i/>
          <w:iCs/>
          <w:sz w:val="22"/>
          <w:szCs w:val="22"/>
          <w:lang w:val="pt-BR"/>
        </w:rPr>
        <w:t>artefato</w:t>
      </w:r>
      <w:r w:rsidRPr="004C723F">
        <w:rPr>
          <w:rFonts w:ascii="Times New Roman" w:hAnsi="Times New Roman"/>
          <w:i/>
          <w:iCs/>
          <w:sz w:val="22"/>
          <w:szCs w:val="22"/>
          <w:lang w:val="pt-BR"/>
        </w:rPr>
        <w:t xml:space="preserve"> deve ser </w:t>
      </w:r>
      <w:r w:rsidR="00386C14" w:rsidRPr="004C723F">
        <w:rPr>
          <w:rFonts w:ascii="Times New Roman" w:hAnsi="Times New Roman"/>
          <w:i/>
          <w:iCs/>
          <w:sz w:val="22"/>
          <w:szCs w:val="22"/>
          <w:lang w:val="pt-BR"/>
        </w:rPr>
        <w:t xml:space="preserve">utilizado como guia para o registro das informações gerais do </w:t>
      </w:r>
      <w:r w:rsidR="009B05A5" w:rsidRPr="004C723F">
        <w:rPr>
          <w:rFonts w:ascii="Times New Roman" w:hAnsi="Times New Roman"/>
          <w:i/>
          <w:iCs/>
          <w:sz w:val="22"/>
          <w:szCs w:val="22"/>
          <w:lang w:val="pt-BR"/>
        </w:rPr>
        <w:t xml:space="preserve">produto e </w:t>
      </w:r>
      <w:r w:rsidR="00386C14" w:rsidRPr="004C723F">
        <w:rPr>
          <w:rFonts w:ascii="Times New Roman" w:hAnsi="Times New Roman"/>
          <w:i/>
          <w:iCs/>
          <w:sz w:val="22"/>
          <w:szCs w:val="22"/>
          <w:lang w:val="pt-BR"/>
        </w:rPr>
        <w:t xml:space="preserve">projeto. Deve ser </w:t>
      </w:r>
      <w:r w:rsidRPr="004C723F">
        <w:rPr>
          <w:rFonts w:ascii="Times New Roman" w:hAnsi="Times New Roman"/>
          <w:i/>
          <w:iCs/>
          <w:sz w:val="22"/>
          <w:szCs w:val="22"/>
          <w:lang w:val="pt-BR"/>
        </w:rPr>
        <w:t xml:space="preserve">refinado e atualizado ao longo do </w:t>
      </w:r>
      <w:r w:rsidR="00D82CC0" w:rsidRPr="004C723F">
        <w:rPr>
          <w:rFonts w:ascii="Times New Roman" w:hAnsi="Times New Roman"/>
          <w:i/>
          <w:iCs/>
          <w:sz w:val="22"/>
          <w:szCs w:val="22"/>
          <w:lang w:val="pt-BR"/>
        </w:rPr>
        <w:t>ciclo de vida de desenvolvimento do produto</w:t>
      </w:r>
      <w:r w:rsidR="001077C2" w:rsidRPr="004C723F">
        <w:rPr>
          <w:rFonts w:ascii="Times New Roman" w:hAnsi="Times New Roman"/>
          <w:i/>
          <w:iCs/>
          <w:sz w:val="22"/>
          <w:szCs w:val="22"/>
          <w:lang w:val="pt-BR"/>
        </w:rPr>
        <w:t>. Ao revisar o documento, novas versões deverão ser descrita no Histórico de revisões, com descrições suscintas das mudanças ocorridas</w:t>
      </w:r>
      <w:r w:rsidRPr="004C723F">
        <w:rPr>
          <w:rFonts w:ascii="Times New Roman" w:hAnsi="Times New Roman"/>
          <w:i/>
          <w:iCs/>
          <w:sz w:val="22"/>
          <w:szCs w:val="22"/>
          <w:lang w:val="pt-BR"/>
        </w:rPr>
        <w:t>].</w:t>
      </w:r>
    </w:p>
    <w:p w14:paraId="6E506433" w14:textId="16D76999" w:rsidR="00C541A4" w:rsidRPr="004C723F" w:rsidRDefault="005E1A2E" w:rsidP="00C541A4">
      <w:pPr>
        <w:pStyle w:val="InfoBlue"/>
        <w:spacing w:line="240" w:lineRule="auto"/>
        <w:ind w:left="0"/>
        <w:jc w:val="both"/>
        <w:rPr>
          <w:rFonts w:ascii="Times New Roman" w:hAnsi="Times New Roman"/>
          <w:i/>
          <w:iCs/>
          <w:color w:val="C00000"/>
          <w:sz w:val="22"/>
          <w:szCs w:val="22"/>
          <w:lang w:val="pt-BR"/>
        </w:rPr>
      </w:pPr>
      <w:r w:rsidRPr="004C723F">
        <w:rPr>
          <w:rFonts w:ascii="Times New Roman" w:hAnsi="Times New Roman"/>
          <w:i/>
          <w:iCs/>
          <w:color w:val="C00000"/>
          <w:sz w:val="22"/>
          <w:szCs w:val="22"/>
          <w:lang w:val="pt-BR"/>
        </w:rPr>
        <w:t>Observação: em todos os documentos da disciplina</w:t>
      </w:r>
      <w:r w:rsidR="00C541A4" w:rsidRPr="004C723F">
        <w:rPr>
          <w:rFonts w:ascii="Times New Roman" w:hAnsi="Times New Roman"/>
          <w:i/>
          <w:iCs/>
          <w:color w:val="C00000"/>
          <w:sz w:val="22"/>
          <w:szCs w:val="22"/>
          <w:lang w:val="pt-BR"/>
        </w:rPr>
        <w:t xml:space="preserve"> </w:t>
      </w:r>
      <w:r w:rsidRPr="004C723F">
        <w:rPr>
          <w:rFonts w:ascii="Times New Roman" w:hAnsi="Times New Roman"/>
          <w:i/>
          <w:iCs/>
          <w:color w:val="C00000"/>
          <w:sz w:val="22"/>
          <w:szCs w:val="22"/>
          <w:lang w:val="pt-BR"/>
        </w:rPr>
        <w:t xml:space="preserve">são assumidos </w:t>
      </w:r>
      <w:r w:rsidR="00C541A4" w:rsidRPr="004C723F">
        <w:rPr>
          <w:rFonts w:ascii="Times New Roman" w:hAnsi="Times New Roman"/>
          <w:i/>
          <w:iCs/>
          <w:color w:val="C00000"/>
          <w:sz w:val="22"/>
          <w:szCs w:val="22"/>
          <w:lang w:val="pt-BR"/>
        </w:rPr>
        <w:t xml:space="preserve">os padrões ABNT de nomenclaturas de elaboração de documentos técnicos. Isso afeta numeração de figuras, tabelas, quadros, apêndices, anexos, além de formas de referenciar documentos e constituição da </w:t>
      </w:r>
      <w:r w:rsidR="005F4202" w:rsidRPr="004C723F">
        <w:rPr>
          <w:rFonts w:ascii="Times New Roman" w:hAnsi="Times New Roman"/>
          <w:i/>
          <w:iCs/>
          <w:color w:val="C00000"/>
          <w:sz w:val="22"/>
          <w:szCs w:val="22"/>
          <w:lang w:val="pt-BR"/>
        </w:rPr>
        <w:t>bibliografia</w:t>
      </w:r>
      <w:r w:rsidR="003E13AE" w:rsidRPr="004C723F">
        <w:rPr>
          <w:rFonts w:ascii="Times New Roman" w:hAnsi="Times New Roman"/>
          <w:i/>
          <w:iCs/>
          <w:color w:val="C00000"/>
          <w:sz w:val="22"/>
          <w:szCs w:val="22"/>
          <w:lang w:val="pt-BR"/>
        </w:rPr>
        <w:t>.</w:t>
      </w:r>
    </w:p>
    <w:p w14:paraId="2FA41453" w14:textId="5A34413A" w:rsidR="00A306A3" w:rsidRPr="004C723F" w:rsidRDefault="008F5E55" w:rsidP="006E1B72">
      <w:pPr>
        <w:pStyle w:val="Heading1"/>
        <w:spacing w:before="360" w:after="240"/>
        <w:ind w:left="357" w:hanging="357"/>
        <w:jc w:val="both"/>
        <w:rPr>
          <w:rFonts w:ascii="Times New Roman" w:hAnsi="Times New Roman"/>
          <w:sz w:val="22"/>
          <w:szCs w:val="22"/>
        </w:rPr>
      </w:pPr>
      <w:bookmarkStart w:id="0" w:name="_Toc275961611"/>
      <w:bookmarkStart w:id="1" w:name="_Toc221373660"/>
      <w:r w:rsidRPr="004C723F">
        <w:rPr>
          <w:rFonts w:ascii="Times New Roman" w:hAnsi="Times New Roman"/>
          <w:sz w:val="22"/>
          <w:szCs w:val="22"/>
        </w:rPr>
        <w:t>VISÃO GERAL DO PRODUTO</w:t>
      </w:r>
      <w:bookmarkEnd w:id="0"/>
      <w:bookmarkEnd w:id="1"/>
    </w:p>
    <w:p w14:paraId="685CEF4C" w14:textId="1CF88B6B" w:rsidR="000762B1" w:rsidRPr="004C723F" w:rsidRDefault="000762B1" w:rsidP="00C66A57">
      <w:pPr>
        <w:pStyle w:val="Heading2"/>
        <w:spacing w:before="240" w:after="120"/>
        <w:rPr>
          <w:rFonts w:ascii="Times New Roman" w:hAnsi="Times New Roman"/>
          <w:sz w:val="22"/>
          <w:szCs w:val="22"/>
        </w:rPr>
      </w:pPr>
      <w:bookmarkStart w:id="2" w:name="_Toc221373661"/>
      <w:r w:rsidRPr="004C723F">
        <w:rPr>
          <w:rFonts w:ascii="Times New Roman" w:hAnsi="Times New Roman"/>
          <w:sz w:val="22"/>
          <w:szCs w:val="22"/>
        </w:rPr>
        <w:t>Problema</w:t>
      </w:r>
      <w:bookmarkEnd w:id="2"/>
    </w:p>
    <w:p w14:paraId="0B035CCA" w14:textId="63234D87" w:rsidR="001077C2" w:rsidRPr="004C723F" w:rsidRDefault="004773E8" w:rsidP="001077C2">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w:t>
      </w:r>
      <w:r w:rsidR="001077C2" w:rsidRPr="004C723F">
        <w:rPr>
          <w:rFonts w:ascii="Times New Roman" w:hAnsi="Times New Roman"/>
          <w:i/>
          <w:iCs/>
          <w:sz w:val="22"/>
          <w:szCs w:val="22"/>
          <w:lang w:val="pt-BR"/>
        </w:rPr>
        <w:t>Esta seção deve ser usada para o registro dos seguintes itens:</w:t>
      </w:r>
    </w:p>
    <w:p w14:paraId="7FDF0C8F" w14:textId="0BBA4DFA" w:rsidR="001077C2" w:rsidRPr="004C723F" w:rsidRDefault="001077C2" w:rsidP="001077C2">
      <w:pPr>
        <w:pStyle w:val="InfoBlue"/>
        <w:numPr>
          <w:ilvl w:val="0"/>
          <w:numId w:val="12"/>
        </w:numPr>
        <w:spacing w:line="240" w:lineRule="auto"/>
        <w:jc w:val="both"/>
        <w:rPr>
          <w:rFonts w:ascii="Times New Roman" w:hAnsi="Times New Roman"/>
          <w:i/>
          <w:iCs/>
          <w:sz w:val="22"/>
          <w:szCs w:val="22"/>
          <w:lang w:val="pt-BR"/>
        </w:rPr>
      </w:pPr>
      <w:r w:rsidRPr="004C723F">
        <w:rPr>
          <w:rFonts w:ascii="Times New Roman" w:hAnsi="Times New Roman"/>
          <w:b/>
          <w:bCs/>
          <w:i/>
          <w:iCs/>
          <w:sz w:val="22"/>
          <w:szCs w:val="22"/>
          <w:lang w:val="pt-BR"/>
        </w:rPr>
        <w:t>Contexto</w:t>
      </w:r>
      <w:r w:rsidRPr="004C723F">
        <w:rPr>
          <w:rFonts w:ascii="Times New Roman" w:hAnsi="Times New Roman"/>
          <w:i/>
          <w:iCs/>
          <w:sz w:val="22"/>
          <w:szCs w:val="22"/>
          <w:lang w:val="pt-BR"/>
        </w:rPr>
        <w:t xml:space="preserve"> no qual se enquadra o problema (a descrição do contexto de negócios, em que o problema se encontra</w:t>
      </w:r>
      <w:r w:rsidR="00C541A4" w:rsidRPr="004C723F">
        <w:rPr>
          <w:rFonts w:ascii="Times New Roman" w:hAnsi="Times New Roman"/>
          <w:i/>
          <w:iCs/>
          <w:sz w:val="22"/>
          <w:szCs w:val="22"/>
          <w:lang w:val="pt-BR"/>
        </w:rPr>
        <w:t>)</w:t>
      </w:r>
      <w:r w:rsidRPr="004C723F">
        <w:rPr>
          <w:rFonts w:ascii="Times New Roman" w:hAnsi="Times New Roman"/>
          <w:i/>
          <w:iCs/>
          <w:sz w:val="22"/>
          <w:szCs w:val="22"/>
          <w:lang w:val="pt-BR"/>
        </w:rPr>
        <w:t xml:space="preserve">; </w:t>
      </w:r>
    </w:p>
    <w:p w14:paraId="625FAEF0" w14:textId="022738A9" w:rsidR="001077C2" w:rsidRPr="004C723F" w:rsidRDefault="001077C2" w:rsidP="001077C2">
      <w:pPr>
        <w:pStyle w:val="InfoBlue"/>
        <w:numPr>
          <w:ilvl w:val="0"/>
          <w:numId w:val="12"/>
        </w:numPr>
        <w:spacing w:line="240" w:lineRule="auto"/>
        <w:jc w:val="both"/>
        <w:rPr>
          <w:rFonts w:ascii="Times New Roman" w:hAnsi="Times New Roman"/>
          <w:i/>
          <w:iCs/>
          <w:sz w:val="22"/>
          <w:szCs w:val="22"/>
          <w:lang w:val="pt-BR"/>
        </w:rPr>
      </w:pPr>
      <w:r w:rsidRPr="004C723F">
        <w:rPr>
          <w:rFonts w:ascii="Times New Roman" w:hAnsi="Times New Roman"/>
          <w:b/>
          <w:bCs/>
          <w:i/>
          <w:iCs/>
          <w:sz w:val="22"/>
          <w:szCs w:val="22"/>
          <w:lang w:val="pt-BR"/>
        </w:rPr>
        <w:t>Problema</w:t>
      </w:r>
      <w:r w:rsidRPr="004C723F">
        <w:rPr>
          <w:rFonts w:ascii="Times New Roman" w:hAnsi="Times New Roman"/>
          <w:i/>
          <w:iCs/>
          <w:sz w:val="22"/>
          <w:szCs w:val="22"/>
          <w:lang w:val="pt-BR"/>
        </w:rPr>
        <w:t xml:space="preserve"> </w:t>
      </w:r>
      <w:r w:rsidRPr="005F4202">
        <w:rPr>
          <w:rFonts w:ascii="Times New Roman" w:hAnsi="Times New Roman"/>
          <w:b/>
          <w:bCs/>
          <w:i/>
          <w:iCs/>
          <w:sz w:val="22"/>
          <w:szCs w:val="22"/>
          <w:lang w:val="pt-BR"/>
        </w:rPr>
        <w:t>encontrado</w:t>
      </w:r>
      <w:r w:rsidR="005F4202">
        <w:rPr>
          <w:rFonts w:ascii="Times New Roman" w:hAnsi="Times New Roman"/>
          <w:b/>
          <w:bCs/>
          <w:i/>
          <w:iCs/>
          <w:sz w:val="22"/>
          <w:szCs w:val="22"/>
          <w:lang w:val="pt-BR"/>
        </w:rPr>
        <w:t>:</w:t>
      </w:r>
      <w:r w:rsidRPr="004C723F">
        <w:rPr>
          <w:rFonts w:ascii="Times New Roman" w:hAnsi="Times New Roman"/>
          <w:i/>
          <w:iCs/>
          <w:sz w:val="22"/>
          <w:szCs w:val="22"/>
          <w:lang w:val="pt-BR"/>
        </w:rPr>
        <w:t xml:space="preserve"> (um problema </w:t>
      </w:r>
      <w:r w:rsidR="00A1059F" w:rsidRPr="004C723F">
        <w:rPr>
          <w:rFonts w:ascii="Times New Roman" w:hAnsi="Times New Roman"/>
          <w:i/>
          <w:iCs/>
          <w:sz w:val="22"/>
          <w:szCs w:val="22"/>
          <w:lang w:val="pt-BR"/>
        </w:rPr>
        <w:t xml:space="preserve">está relacionado com </w:t>
      </w:r>
      <w:r w:rsidRPr="004C723F">
        <w:rPr>
          <w:rFonts w:ascii="Times New Roman" w:hAnsi="Times New Roman"/>
          <w:i/>
          <w:iCs/>
          <w:sz w:val="22"/>
          <w:szCs w:val="22"/>
          <w:lang w:val="pt-BR"/>
        </w:rPr>
        <w:t>uma oportunidade identificada, envolvendo um desenvolvimento de software). Apresente também o diagrama de Ishikawa (espinha de peixe), ou alguma outra técnica para esclarecer o problema e a necessidade de um software para auxiliar a resolvê-lo</w:t>
      </w:r>
      <w:r w:rsidR="005F4202">
        <w:rPr>
          <w:rFonts w:ascii="Times New Roman" w:hAnsi="Times New Roman"/>
          <w:i/>
          <w:iCs/>
          <w:sz w:val="22"/>
          <w:szCs w:val="22"/>
          <w:lang w:val="pt-BR"/>
        </w:rPr>
        <w:t>. Não basta apresentar  diagrama(s) sem descrev-lo(s) me comentá-los ao longo do texto.</w:t>
      </w:r>
    </w:p>
    <w:p w14:paraId="628A35AB" w14:textId="2357DA57" w:rsidR="00C541A4" w:rsidRPr="004C723F" w:rsidRDefault="00A1059F" w:rsidP="001077C2">
      <w:pPr>
        <w:pStyle w:val="InfoBlue"/>
        <w:numPr>
          <w:ilvl w:val="0"/>
          <w:numId w:val="12"/>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Identifique e justifique a</w:t>
      </w:r>
      <w:r w:rsidR="001077C2" w:rsidRPr="004C723F">
        <w:rPr>
          <w:rFonts w:ascii="Times New Roman" w:hAnsi="Times New Roman"/>
          <w:i/>
          <w:iCs/>
          <w:sz w:val="22"/>
          <w:szCs w:val="22"/>
          <w:lang w:val="pt-BR"/>
        </w:rPr>
        <w:t xml:space="preserve"> solução de software proposta: qual ela é, e como ela pode contribuir na solução o problema (o que se espera).</w:t>
      </w:r>
    </w:p>
    <w:p w14:paraId="5DA56915" w14:textId="39581326" w:rsidR="001077C2" w:rsidRPr="004C723F" w:rsidRDefault="00C541A4" w:rsidP="00C541A4">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Observem que estes 3 itens têm de estar alinhados, pois um conduz ao outro. A redação é importante ser feita e revisada</w:t>
      </w:r>
      <w:r w:rsidR="00A1059F" w:rsidRPr="004C723F">
        <w:rPr>
          <w:rFonts w:ascii="Times New Roman" w:hAnsi="Times New Roman"/>
          <w:i/>
          <w:iCs/>
          <w:sz w:val="22"/>
          <w:szCs w:val="22"/>
          <w:lang w:val="pt-BR"/>
        </w:rPr>
        <w:t>, a fim de garantir este alinhamento.</w:t>
      </w:r>
      <w:r w:rsidRPr="004C723F">
        <w:rPr>
          <w:rFonts w:ascii="Times New Roman" w:hAnsi="Times New Roman"/>
          <w:i/>
          <w:iCs/>
          <w:sz w:val="22"/>
          <w:szCs w:val="22"/>
          <w:lang w:val="pt-BR"/>
        </w:rPr>
        <w:t xml:space="preserve"> Ao entregar, será suposto que se trata de um documento de consenso do grupo inteiro e não somente do seu autor e, por este motivo, a nota será do grupo todo</w:t>
      </w:r>
      <w:r w:rsidR="005F4202">
        <w:rPr>
          <w:rFonts w:ascii="Times New Roman" w:hAnsi="Times New Roman"/>
          <w:i/>
          <w:iCs/>
          <w:sz w:val="22"/>
          <w:szCs w:val="22"/>
          <w:lang w:val="pt-BR"/>
        </w:rPr>
        <w:t>.</w:t>
      </w:r>
    </w:p>
    <w:p w14:paraId="799FAAF2" w14:textId="5169F15A" w:rsidR="00FE1923" w:rsidRPr="004C723F" w:rsidRDefault="00B268F1" w:rsidP="00C66A57">
      <w:pPr>
        <w:pStyle w:val="Heading2"/>
        <w:spacing w:before="240" w:after="120"/>
        <w:rPr>
          <w:rFonts w:ascii="Times New Roman" w:hAnsi="Times New Roman"/>
          <w:sz w:val="22"/>
          <w:szCs w:val="22"/>
        </w:rPr>
      </w:pPr>
      <w:bookmarkStart w:id="3" w:name="_Toc221373662"/>
      <w:r w:rsidRPr="004C723F">
        <w:rPr>
          <w:rFonts w:ascii="Times New Roman" w:hAnsi="Times New Roman"/>
          <w:sz w:val="22"/>
          <w:szCs w:val="22"/>
        </w:rPr>
        <w:t>Declaração de Posição do Produto</w:t>
      </w:r>
      <w:bookmarkEnd w:id="3"/>
    </w:p>
    <w:p w14:paraId="7D6DF1A8" w14:textId="2F178255" w:rsidR="00FE1923" w:rsidRPr="004C723F" w:rsidRDefault="00FE1923" w:rsidP="00D82CC0">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w:t>
      </w:r>
      <w:r w:rsidR="00B268F1" w:rsidRPr="004C723F">
        <w:rPr>
          <w:rFonts w:ascii="Times New Roman" w:hAnsi="Times New Roman"/>
          <w:i/>
          <w:iCs/>
          <w:sz w:val="22"/>
          <w:szCs w:val="22"/>
          <w:lang w:val="pt-BR"/>
        </w:rPr>
        <w:t xml:space="preserve">Forneça uma declaração geral resumindo, </w:t>
      </w:r>
      <w:r w:rsidR="00A1059F" w:rsidRPr="004C723F">
        <w:rPr>
          <w:rFonts w:ascii="Times New Roman" w:hAnsi="Times New Roman"/>
          <w:i/>
          <w:iCs/>
          <w:sz w:val="22"/>
          <w:szCs w:val="22"/>
          <w:lang w:val="pt-BR"/>
        </w:rPr>
        <w:t>em alto nível</w:t>
      </w:r>
      <w:r w:rsidR="00B268F1" w:rsidRPr="004C723F">
        <w:rPr>
          <w:rFonts w:ascii="Times New Roman" w:hAnsi="Times New Roman"/>
          <w:i/>
          <w:iCs/>
          <w:sz w:val="22"/>
          <w:szCs w:val="22"/>
          <w:lang w:val="pt-BR"/>
        </w:rPr>
        <w:t>, a posição exclusiva que o produto pretende preencher no mercado</w:t>
      </w:r>
      <w:r w:rsidR="005F4202">
        <w:rPr>
          <w:rFonts w:ascii="Times New Roman" w:hAnsi="Times New Roman"/>
          <w:i/>
          <w:iCs/>
          <w:sz w:val="22"/>
          <w:szCs w:val="22"/>
          <w:lang w:val="pt-BR"/>
        </w:rPr>
        <w:t>]</w:t>
      </w:r>
      <w:r w:rsidR="00B268F1" w:rsidRPr="004C723F">
        <w:rPr>
          <w:rFonts w:ascii="Times New Roman" w:hAnsi="Times New Roman"/>
          <w:i/>
          <w:iCs/>
          <w:sz w:val="22"/>
          <w:szCs w:val="22"/>
          <w:lang w:val="pt-BR"/>
        </w:rPr>
        <w:t xml:space="preserve">. </w:t>
      </w:r>
      <w:r w:rsidR="006E1B72" w:rsidRPr="004C723F">
        <w:rPr>
          <w:rFonts w:ascii="Times New Roman" w:hAnsi="Times New Roman"/>
          <w:i/>
          <w:iCs/>
          <w:sz w:val="22"/>
          <w:szCs w:val="22"/>
          <w:lang w:val="pt-BR"/>
        </w:rPr>
        <w:t>Uma declaração de posição do produto comunica a intenção da aplicação e a importância do projeto para todo</w:t>
      </w:r>
      <w:r w:rsidR="005F4202">
        <w:rPr>
          <w:rFonts w:ascii="Times New Roman" w:hAnsi="Times New Roman"/>
          <w:i/>
          <w:iCs/>
          <w:sz w:val="22"/>
          <w:szCs w:val="22"/>
          <w:lang w:val="pt-BR"/>
        </w:rPr>
        <w:t>s</w:t>
      </w:r>
      <w:r w:rsidR="006E1B72" w:rsidRPr="004C723F">
        <w:rPr>
          <w:rFonts w:ascii="Times New Roman" w:hAnsi="Times New Roman"/>
          <w:i/>
          <w:iCs/>
          <w:sz w:val="22"/>
          <w:szCs w:val="22"/>
          <w:lang w:val="pt-BR"/>
        </w:rPr>
        <w:t xml:space="preserve"> o</w:t>
      </w:r>
      <w:r w:rsidR="005F4202">
        <w:rPr>
          <w:rFonts w:ascii="Times New Roman" w:hAnsi="Times New Roman"/>
          <w:i/>
          <w:iCs/>
          <w:sz w:val="22"/>
          <w:szCs w:val="22"/>
          <w:lang w:val="pt-BR"/>
        </w:rPr>
        <w:t>s</w:t>
      </w:r>
      <w:r w:rsidR="006E1B72" w:rsidRPr="004C723F">
        <w:rPr>
          <w:rFonts w:ascii="Times New Roman" w:hAnsi="Times New Roman"/>
          <w:i/>
          <w:iCs/>
          <w:sz w:val="22"/>
          <w:szCs w:val="22"/>
          <w:lang w:val="pt-BR"/>
        </w:rPr>
        <w:t xml:space="preserve"> envolvido</w:t>
      </w:r>
      <w:r w:rsidR="005F4202">
        <w:rPr>
          <w:rFonts w:ascii="Times New Roman" w:hAnsi="Times New Roman"/>
          <w:i/>
          <w:iCs/>
          <w:sz w:val="22"/>
          <w:szCs w:val="22"/>
          <w:lang w:val="pt-BR"/>
        </w:rPr>
        <w:t>s</w:t>
      </w:r>
      <w:r w:rsidR="006E1B72" w:rsidRPr="004C723F">
        <w:rPr>
          <w:rFonts w:ascii="Times New Roman" w:hAnsi="Times New Roman"/>
          <w:i/>
          <w:iCs/>
          <w:sz w:val="22"/>
          <w:szCs w:val="22"/>
          <w:lang w:val="pt-BR"/>
        </w:rPr>
        <w:t xml:space="preserve">. </w:t>
      </w:r>
      <w:r w:rsidR="00B268F1" w:rsidRPr="004C723F">
        <w:rPr>
          <w:rFonts w:ascii="Times New Roman" w:hAnsi="Times New Roman"/>
          <w:i/>
          <w:iCs/>
          <w:sz w:val="22"/>
          <w:szCs w:val="22"/>
          <w:lang w:val="pt-BR"/>
        </w:rPr>
        <w:t>O seguinte formato pode ser usado</w:t>
      </w:r>
      <w:r w:rsidR="005F4202">
        <w:rPr>
          <w:rFonts w:ascii="Times New Roman" w:hAnsi="Times New Roman"/>
          <w:i/>
          <w:iCs/>
          <w:sz w:val="22"/>
          <w:szCs w:val="22"/>
          <w:lang w:val="pt-BR"/>
        </w:rPr>
        <w:t>:</w:t>
      </w:r>
    </w:p>
    <w:p w14:paraId="7EC9366A" w14:textId="7CBC4D94" w:rsidR="00703BAD" w:rsidRPr="004C723F" w:rsidRDefault="00703BAD" w:rsidP="00703BAD">
      <w:pPr>
        <w:pStyle w:val="InfoBlue"/>
        <w:numPr>
          <w:ilvl w:val="0"/>
          <w:numId w:val="8"/>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 xml:space="preserve">Qual é o produto que </w:t>
      </w:r>
      <w:r w:rsidR="00A1059F" w:rsidRPr="004C723F">
        <w:rPr>
          <w:rFonts w:ascii="Times New Roman" w:hAnsi="Times New Roman"/>
          <w:i/>
          <w:iCs/>
          <w:sz w:val="22"/>
          <w:szCs w:val="22"/>
          <w:lang w:val="pt-BR"/>
        </w:rPr>
        <w:t>o grupo</w:t>
      </w:r>
      <w:r w:rsidRPr="004C723F">
        <w:rPr>
          <w:rFonts w:ascii="Times New Roman" w:hAnsi="Times New Roman"/>
          <w:i/>
          <w:iCs/>
          <w:sz w:val="22"/>
          <w:szCs w:val="22"/>
          <w:lang w:val="pt-BR"/>
        </w:rPr>
        <w:t xml:space="preserve"> se propõe a desenvolver?</w:t>
      </w:r>
    </w:p>
    <w:p w14:paraId="08398F8D" w14:textId="4DA28C30" w:rsidR="00703BAD" w:rsidRPr="004C723F" w:rsidRDefault="00703BAD" w:rsidP="00703BAD">
      <w:pPr>
        <w:pStyle w:val="InfoBlue"/>
        <w:numPr>
          <w:ilvl w:val="0"/>
          <w:numId w:val="8"/>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O que torna este produto diferente dos seus concorrente</w:t>
      </w:r>
      <w:r w:rsidR="00C541A4" w:rsidRPr="004C723F">
        <w:rPr>
          <w:rFonts w:ascii="Times New Roman" w:hAnsi="Times New Roman"/>
          <w:i/>
          <w:iCs/>
          <w:sz w:val="22"/>
          <w:szCs w:val="22"/>
          <w:lang w:val="pt-BR"/>
        </w:rPr>
        <w:t>s (se existirem concorrentes</w:t>
      </w:r>
      <w:r w:rsidR="005F4202">
        <w:rPr>
          <w:rFonts w:ascii="Times New Roman" w:hAnsi="Times New Roman"/>
          <w:i/>
          <w:iCs/>
          <w:sz w:val="22"/>
          <w:szCs w:val="22"/>
          <w:lang w:val="pt-BR"/>
        </w:rPr>
        <w:t xml:space="preserve"> - pesquisar</w:t>
      </w:r>
      <w:r w:rsidR="00C541A4" w:rsidRPr="004C723F">
        <w:rPr>
          <w:rFonts w:ascii="Times New Roman" w:hAnsi="Times New Roman"/>
          <w:i/>
          <w:iCs/>
          <w:sz w:val="22"/>
          <w:szCs w:val="22"/>
          <w:lang w:val="pt-BR"/>
        </w:rPr>
        <w:t>)?</w:t>
      </w:r>
    </w:p>
    <w:p w14:paraId="2344BE42" w14:textId="62BE9C68" w:rsidR="00703BAD" w:rsidRPr="004C723F" w:rsidRDefault="00703BAD" w:rsidP="00703BAD">
      <w:pPr>
        <w:pStyle w:val="InfoBlue"/>
        <w:numPr>
          <w:ilvl w:val="0"/>
          <w:numId w:val="8"/>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Quem são os usuários-alvo e clientes do produto?</w:t>
      </w:r>
      <w:r w:rsidR="00A1059F" w:rsidRPr="004C723F">
        <w:rPr>
          <w:rFonts w:ascii="Times New Roman" w:hAnsi="Times New Roman"/>
          <w:i/>
          <w:iCs/>
          <w:sz w:val="22"/>
          <w:szCs w:val="22"/>
          <w:lang w:val="pt-BR"/>
        </w:rPr>
        <w:t xml:space="preserve"> Quais suas características e porque o produto é importante para eles.</w:t>
      </w:r>
    </w:p>
    <w:p w14:paraId="79E481CC" w14:textId="1F43BFFF" w:rsidR="00703BAD" w:rsidRPr="004C723F" w:rsidRDefault="00703BAD" w:rsidP="00703BAD">
      <w:pPr>
        <w:pStyle w:val="InfoBlue"/>
        <w:numPr>
          <w:ilvl w:val="0"/>
          <w:numId w:val="8"/>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Por que os clientes deveriam utilizar / comprar este produto?</w:t>
      </w:r>
    </w:p>
    <w:p w14:paraId="1A573306" w14:textId="0FBEE21B" w:rsidR="00C541A4" w:rsidRDefault="00C541A4" w:rsidP="00A1059F">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 xml:space="preserve">Uma ideia e colocar tais informações em um </w:t>
      </w:r>
      <w:r w:rsidR="00A1059F" w:rsidRPr="004C723F">
        <w:rPr>
          <w:rFonts w:ascii="Times New Roman" w:hAnsi="Times New Roman"/>
          <w:i/>
          <w:iCs/>
          <w:sz w:val="22"/>
          <w:szCs w:val="22"/>
          <w:lang w:val="pt-BR"/>
        </w:rPr>
        <w:t>quadro</w:t>
      </w:r>
      <w:r w:rsidRPr="004C723F">
        <w:rPr>
          <w:rFonts w:ascii="Times New Roman" w:hAnsi="Times New Roman"/>
          <w:i/>
          <w:iCs/>
          <w:sz w:val="22"/>
          <w:szCs w:val="22"/>
          <w:lang w:val="pt-BR"/>
        </w:rPr>
        <w:t xml:space="preserve">, </w:t>
      </w:r>
      <w:r w:rsidRPr="004C723F">
        <w:rPr>
          <w:rFonts w:ascii="Times New Roman" w:hAnsi="Times New Roman"/>
          <w:b/>
          <w:bCs/>
          <w:i/>
          <w:iCs/>
          <w:sz w:val="22"/>
          <w:szCs w:val="22"/>
          <w:lang w:val="pt-BR"/>
        </w:rPr>
        <w:t>LEMBRANDO</w:t>
      </w:r>
      <w:r w:rsidRPr="004C723F">
        <w:rPr>
          <w:rFonts w:ascii="Times New Roman" w:hAnsi="Times New Roman"/>
          <w:i/>
          <w:iCs/>
          <w:sz w:val="22"/>
          <w:szCs w:val="22"/>
          <w:lang w:val="pt-BR"/>
        </w:rPr>
        <w:t xml:space="preserve"> que quadros sem comentários (explicações) não dizem nada e são inúteis. Além disso quadros, tabelas, figuras e similares devem ser numerados </w:t>
      </w:r>
      <w:r w:rsidR="00A1059F" w:rsidRPr="004C723F">
        <w:rPr>
          <w:rFonts w:ascii="Times New Roman" w:hAnsi="Times New Roman"/>
          <w:i/>
          <w:iCs/>
          <w:sz w:val="22"/>
          <w:szCs w:val="22"/>
          <w:lang w:val="pt-BR"/>
        </w:rPr>
        <w:t>conforme o padrão adotado (ABNT).</w:t>
      </w:r>
    </w:p>
    <w:p w14:paraId="6E229C71" w14:textId="77777777" w:rsidR="00E86BE4" w:rsidRPr="00E86BE4" w:rsidRDefault="00E86BE4" w:rsidP="00E86BE4">
      <w:pPr>
        <w:pStyle w:val="Instruo"/>
        <w:widowControl w:val="0"/>
        <w:jc w:val="both"/>
        <w:rPr>
          <w:rFonts w:ascii="Times New Roman" w:hAnsi="Times New Roman" w:cs="Times New Roman"/>
          <w:color w:val="C00000"/>
          <w:sz w:val="22"/>
          <w:szCs w:val="22"/>
        </w:rPr>
      </w:pPr>
      <w:r w:rsidRPr="00E86BE4">
        <w:rPr>
          <w:rFonts w:ascii="Times New Roman" w:hAnsi="Times New Roman" w:cs="Times New Roman"/>
          <w:color w:val="C00000"/>
          <w:sz w:val="22"/>
          <w:szCs w:val="22"/>
        </w:rPr>
        <w:t>Observe: numere quadros, tabelas e figuras ao longo do seu relatório, citando-os e explicando-os ao longo do texto.</w:t>
      </w:r>
    </w:p>
    <w:p w14:paraId="3048A65A" w14:textId="77777777" w:rsidR="00E86BE4" w:rsidRPr="00E86BE4" w:rsidRDefault="00E86BE4" w:rsidP="00E86BE4">
      <w:pPr>
        <w:pStyle w:val="BodyText"/>
        <w:rPr>
          <w:lang w:eastAsia="en-US"/>
        </w:rPr>
      </w:pPr>
    </w:p>
    <w:tbl>
      <w:tblPr>
        <w:tblW w:w="8931" w:type="dxa"/>
        <w:tblInd w:w="-15" w:type="dxa"/>
        <w:tblLayout w:type="fixed"/>
        <w:tblLook w:val="0000" w:firstRow="0" w:lastRow="0" w:firstColumn="0" w:lastColumn="0" w:noHBand="0" w:noVBand="0"/>
      </w:tblPr>
      <w:tblGrid>
        <w:gridCol w:w="2127"/>
        <w:gridCol w:w="6804"/>
      </w:tblGrid>
      <w:tr w:rsidR="00B268F1" w:rsidRPr="004C723F" w14:paraId="0902F690" w14:textId="77777777" w:rsidTr="00A1059F">
        <w:tc>
          <w:tcPr>
            <w:tcW w:w="2127" w:type="dxa"/>
            <w:tcBorders>
              <w:top w:val="single" w:sz="12" w:space="0" w:color="auto"/>
              <w:left w:val="single" w:sz="12" w:space="0" w:color="auto"/>
              <w:bottom w:val="single" w:sz="6" w:space="0" w:color="auto"/>
              <w:right w:val="single" w:sz="12" w:space="0" w:color="auto"/>
            </w:tcBorders>
            <w:shd w:val="pct25" w:color="auto" w:fill="auto"/>
          </w:tcPr>
          <w:p w14:paraId="7DDCC206" w14:textId="5EF87212" w:rsidR="00B268F1" w:rsidRPr="004C723F" w:rsidRDefault="00B268F1" w:rsidP="00A1059F">
            <w:pPr>
              <w:pStyle w:val="BodyText"/>
              <w:keepNext/>
              <w:ind w:left="72"/>
              <w:jc w:val="right"/>
              <w:rPr>
                <w:rFonts w:ascii="Times New Roman" w:hAnsi="Times New Roman"/>
                <w:sz w:val="22"/>
                <w:szCs w:val="22"/>
              </w:rPr>
            </w:pPr>
            <w:r w:rsidRPr="004C723F">
              <w:rPr>
                <w:rFonts w:ascii="Times New Roman" w:hAnsi="Times New Roman"/>
                <w:sz w:val="22"/>
                <w:szCs w:val="22"/>
              </w:rPr>
              <w:lastRenderedPageBreak/>
              <w:t>Para</w:t>
            </w:r>
            <w:r w:rsidR="00A1059F" w:rsidRPr="004C723F">
              <w:rPr>
                <w:rFonts w:ascii="Times New Roman" w:hAnsi="Times New Roman"/>
                <w:sz w:val="22"/>
                <w:szCs w:val="22"/>
              </w:rPr>
              <w:t xml:space="preserve">:  </w:t>
            </w:r>
          </w:p>
        </w:tc>
        <w:tc>
          <w:tcPr>
            <w:tcW w:w="6804" w:type="dxa"/>
            <w:tcBorders>
              <w:top w:val="single" w:sz="12" w:space="0" w:color="auto"/>
              <w:bottom w:val="single" w:sz="6" w:space="0" w:color="auto"/>
              <w:right w:val="single" w:sz="12" w:space="0" w:color="auto"/>
            </w:tcBorders>
          </w:tcPr>
          <w:p w14:paraId="190C5419" w14:textId="5F4F172A"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[cliente alvo]</w:t>
            </w:r>
          </w:p>
        </w:tc>
      </w:tr>
      <w:tr w:rsidR="00B268F1" w:rsidRPr="004C723F" w14:paraId="3FB8C465" w14:textId="77777777" w:rsidTr="00A1059F">
        <w:tc>
          <w:tcPr>
            <w:tcW w:w="2127" w:type="dxa"/>
            <w:tcBorders>
              <w:top w:val="single" w:sz="6" w:space="0" w:color="auto"/>
              <w:left w:val="single" w:sz="12" w:space="0" w:color="auto"/>
              <w:bottom w:val="single" w:sz="6" w:space="0" w:color="auto"/>
              <w:right w:val="single" w:sz="12" w:space="0" w:color="auto"/>
            </w:tcBorders>
            <w:shd w:val="pct25" w:color="auto" w:fill="auto"/>
          </w:tcPr>
          <w:p w14:paraId="51B99D9F" w14:textId="16EA99B2" w:rsidR="00B268F1" w:rsidRPr="004C723F" w:rsidRDefault="00A1059F" w:rsidP="00A1059F">
            <w:pPr>
              <w:pStyle w:val="BodyText"/>
              <w:keepNext/>
              <w:ind w:left="72"/>
              <w:jc w:val="right"/>
              <w:rPr>
                <w:rFonts w:ascii="Times New Roman" w:hAnsi="Times New Roman"/>
                <w:sz w:val="22"/>
                <w:szCs w:val="22"/>
              </w:rPr>
            </w:pPr>
            <w:r w:rsidRPr="004C723F">
              <w:rPr>
                <w:rFonts w:ascii="Times New Roman" w:hAnsi="Times New Roman"/>
                <w:sz w:val="22"/>
                <w:szCs w:val="22"/>
              </w:rPr>
              <w:t xml:space="preserve">Necessidade:  </w:t>
            </w:r>
          </w:p>
        </w:tc>
        <w:tc>
          <w:tcPr>
            <w:tcW w:w="6804" w:type="dxa"/>
            <w:tcBorders>
              <w:top w:val="single" w:sz="6" w:space="0" w:color="auto"/>
              <w:bottom w:val="single" w:sz="6" w:space="0" w:color="auto"/>
              <w:right w:val="single" w:sz="12" w:space="0" w:color="auto"/>
            </w:tcBorders>
          </w:tcPr>
          <w:p w14:paraId="58E0B626" w14:textId="2B7186ED"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[declaração da necessidade ou oportunidade]</w:t>
            </w:r>
          </w:p>
        </w:tc>
      </w:tr>
      <w:tr w:rsidR="00B268F1" w:rsidRPr="004C723F" w14:paraId="01BC4C37" w14:textId="77777777" w:rsidTr="00A1059F">
        <w:tc>
          <w:tcPr>
            <w:tcW w:w="2127" w:type="dxa"/>
            <w:tcBorders>
              <w:top w:val="single" w:sz="6" w:space="0" w:color="auto"/>
              <w:left w:val="single" w:sz="12" w:space="0" w:color="auto"/>
              <w:bottom w:val="single" w:sz="6" w:space="0" w:color="auto"/>
              <w:right w:val="single" w:sz="12" w:space="0" w:color="auto"/>
            </w:tcBorders>
            <w:shd w:val="pct25" w:color="auto" w:fill="auto"/>
          </w:tcPr>
          <w:p w14:paraId="2E532272" w14:textId="24D47162" w:rsidR="00B268F1" w:rsidRPr="004C723F" w:rsidRDefault="00B268F1" w:rsidP="00A1059F">
            <w:pPr>
              <w:pStyle w:val="BodyText"/>
              <w:keepNext/>
              <w:ind w:left="72"/>
              <w:jc w:val="right"/>
              <w:rPr>
                <w:rFonts w:ascii="Times New Roman" w:hAnsi="Times New Roman"/>
                <w:sz w:val="22"/>
                <w:szCs w:val="22"/>
              </w:rPr>
            </w:pPr>
            <w:r w:rsidRPr="004C723F">
              <w:rPr>
                <w:rFonts w:ascii="Times New Roman" w:hAnsi="Times New Roman"/>
                <w:sz w:val="22"/>
                <w:szCs w:val="22"/>
              </w:rPr>
              <w:t>O (nome do produto)</w:t>
            </w:r>
            <w:r w:rsidR="00A1059F" w:rsidRPr="004C723F">
              <w:rPr>
                <w:rFonts w:ascii="Times New Roman" w:hAnsi="Times New Roman"/>
                <w:sz w:val="22"/>
                <w:szCs w:val="22"/>
              </w:rPr>
              <w:t xml:space="preserve">:  </w:t>
            </w:r>
          </w:p>
        </w:tc>
        <w:tc>
          <w:tcPr>
            <w:tcW w:w="6804" w:type="dxa"/>
            <w:tcBorders>
              <w:top w:val="single" w:sz="6" w:space="0" w:color="auto"/>
              <w:bottom w:val="single" w:sz="6" w:space="0" w:color="auto"/>
              <w:right w:val="single" w:sz="12" w:space="0" w:color="auto"/>
            </w:tcBorders>
          </w:tcPr>
          <w:p w14:paraId="465D3B64" w14:textId="1B8A0B56"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 xml:space="preserve"> é uma [categoria de produto</w:t>
            </w:r>
            <w:r w:rsidR="00A1059F" w:rsidRPr="004C723F">
              <w:rPr>
                <w:rFonts w:ascii="Times New Roman" w:hAnsi="Times New Roman"/>
                <w:sz w:val="22"/>
                <w:szCs w:val="22"/>
                <w:lang w:val="pt-BR"/>
              </w:rPr>
              <w:t xml:space="preserve"> – aplicação WEB, App mobile, cliente servidor, etc</w:t>
            </w:r>
            <w:r w:rsidRPr="004C723F">
              <w:rPr>
                <w:rFonts w:ascii="Times New Roman" w:hAnsi="Times New Roman"/>
                <w:sz w:val="22"/>
                <w:szCs w:val="22"/>
                <w:lang w:val="pt-BR"/>
              </w:rPr>
              <w:t>]</w:t>
            </w:r>
            <w:r w:rsidR="003E13AE" w:rsidRPr="004C723F">
              <w:rPr>
                <w:rFonts w:ascii="Times New Roman" w:hAnsi="Times New Roman"/>
                <w:sz w:val="22"/>
                <w:szCs w:val="22"/>
                <w:lang w:val="pt-BR"/>
              </w:rPr>
              <w:t xml:space="preserve"> + [nome do produto]</w:t>
            </w:r>
          </w:p>
        </w:tc>
      </w:tr>
      <w:tr w:rsidR="00B268F1" w:rsidRPr="004C723F" w14:paraId="315AB781" w14:textId="77777777" w:rsidTr="00A1059F">
        <w:tc>
          <w:tcPr>
            <w:tcW w:w="2127" w:type="dxa"/>
            <w:tcBorders>
              <w:top w:val="single" w:sz="6" w:space="0" w:color="auto"/>
              <w:left w:val="single" w:sz="12" w:space="0" w:color="auto"/>
              <w:bottom w:val="single" w:sz="6" w:space="0" w:color="auto"/>
              <w:right w:val="single" w:sz="12" w:space="0" w:color="auto"/>
            </w:tcBorders>
            <w:shd w:val="pct25" w:color="auto" w:fill="auto"/>
          </w:tcPr>
          <w:p w14:paraId="2FC48823" w14:textId="6C089FB3" w:rsidR="00B268F1" w:rsidRPr="004C723F" w:rsidRDefault="006E1B72" w:rsidP="00A1059F">
            <w:pPr>
              <w:pStyle w:val="BodyText"/>
              <w:keepNext/>
              <w:ind w:left="72"/>
              <w:jc w:val="right"/>
              <w:rPr>
                <w:rFonts w:ascii="Times New Roman" w:hAnsi="Times New Roman"/>
                <w:sz w:val="22"/>
                <w:szCs w:val="22"/>
              </w:rPr>
            </w:pPr>
            <w:r w:rsidRPr="004C723F">
              <w:rPr>
                <w:rFonts w:ascii="Times New Roman" w:hAnsi="Times New Roman"/>
                <w:sz w:val="22"/>
                <w:szCs w:val="22"/>
              </w:rPr>
              <w:t>Q</w:t>
            </w:r>
            <w:r w:rsidR="00B268F1" w:rsidRPr="004C723F">
              <w:rPr>
                <w:rFonts w:ascii="Times New Roman" w:hAnsi="Times New Roman"/>
                <w:sz w:val="22"/>
                <w:szCs w:val="22"/>
              </w:rPr>
              <w:t>ue</w:t>
            </w:r>
            <w:r w:rsidR="00A1059F" w:rsidRPr="004C723F">
              <w:rPr>
                <w:rFonts w:ascii="Times New Roman" w:hAnsi="Times New Roman"/>
                <w:sz w:val="22"/>
                <w:szCs w:val="22"/>
              </w:rPr>
              <w:t xml:space="preserve">:  </w:t>
            </w:r>
          </w:p>
        </w:tc>
        <w:tc>
          <w:tcPr>
            <w:tcW w:w="6804" w:type="dxa"/>
            <w:tcBorders>
              <w:top w:val="single" w:sz="6" w:space="0" w:color="auto"/>
              <w:bottom w:val="single" w:sz="6" w:space="0" w:color="auto"/>
              <w:right w:val="single" w:sz="12" w:space="0" w:color="auto"/>
            </w:tcBorders>
          </w:tcPr>
          <w:p w14:paraId="21A77C5D" w14:textId="4BB2A625"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[declaração do principal benefício; ou seja, a razão convincente para comprar</w:t>
            </w:r>
            <w:r w:rsidR="00AF6931" w:rsidRPr="004C723F">
              <w:rPr>
                <w:rFonts w:ascii="Times New Roman" w:hAnsi="Times New Roman"/>
                <w:sz w:val="22"/>
                <w:szCs w:val="22"/>
                <w:lang w:val="pt-BR"/>
              </w:rPr>
              <w:t>, utilizar</w:t>
            </w:r>
            <w:r w:rsidR="005F4202">
              <w:rPr>
                <w:rFonts w:ascii="Times New Roman" w:hAnsi="Times New Roman"/>
                <w:sz w:val="22"/>
                <w:szCs w:val="22"/>
                <w:lang w:val="pt-BR"/>
              </w:rPr>
              <w:t xml:space="preserve"> </w:t>
            </w:r>
            <w:r w:rsidR="00AF6931" w:rsidRPr="004C723F">
              <w:rPr>
                <w:rFonts w:ascii="Times New Roman" w:hAnsi="Times New Roman"/>
                <w:sz w:val="22"/>
                <w:szCs w:val="22"/>
                <w:lang w:val="pt-BR"/>
              </w:rPr>
              <w:t>etc.</w:t>
            </w:r>
            <w:r w:rsidRPr="004C723F">
              <w:rPr>
                <w:rFonts w:ascii="Times New Roman" w:hAnsi="Times New Roman"/>
                <w:sz w:val="22"/>
                <w:szCs w:val="22"/>
                <w:lang w:val="pt-BR"/>
              </w:rPr>
              <w:t>]</w:t>
            </w:r>
            <w:r w:rsidR="005F4202">
              <w:rPr>
                <w:rFonts w:ascii="Times New Roman" w:hAnsi="Times New Roman"/>
                <w:sz w:val="22"/>
                <w:szCs w:val="22"/>
                <w:lang w:val="pt-BR"/>
              </w:rPr>
              <w:t>.</w:t>
            </w:r>
          </w:p>
        </w:tc>
      </w:tr>
      <w:tr w:rsidR="00B268F1" w:rsidRPr="004C723F" w14:paraId="28E27637" w14:textId="77777777" w:rsidTr="00A1059F">
        <w:tc>
          <w:tcPr>
            <w:tcW w:w="2127" w:type="dxa"/>
            <w:tcBorders>
              <w:top w:val="single" w:sz="6" w:space="0" w:color="auto"/>
              <w:left w:val="single" w:sz="12" w:space="0" w:color="auto"/>
              <w:bottom w:val="single" w:sz="6" w:space="0" w:color="auto"/>
              <w:right w:val="single" w:sz="12" w:space="0" w:color="auto"/>
            </w:tcBorders>
            <w:shd w:val="pct25" w:color="auto" w:fill="auto"/>
          </w:tcPr>
          <w:p w14:paraId="003EA0CA" w14:textId="4F32F26E" w:rsidR="00B268F1" w:rsidRPr="004C723F" w:rsidRDefault="00B268F1" w:rsidP="00A1059F">
            <w:pPr>
              <w:pStyle w:val="BodyText"/>
              <w:keepNext/>
              <w:ind w:left="72"/>
              <w:jc w:val="right"/>
              <w:rPr>
                <w:rFonts w:ascii="Times New Roman" w:hAnsi="Times New Roman"/>
                <w:sz w:val="22"/>
                <w:szCs w:val="22"/>
              </w:rPr>
            </w:pPr>
            <w:r w:rsidRPr="004C723F">
              <w:rPr>
                <w:rFonts w:ascii="Times New Roman" w:hAnsi="Times New Roman"/>
                <w:sz w:val="22"/>
                <w:szCs w:val="22"/>
              </w:rPr>
              <w:t>Ao contrário</w:t>
            </w:r>
            <w:r w:rsidR="00A1059F" w:rsidRPr="004C723F">
              <w:rPr>
                <w:rFonts w:ascii="Times New Roman" w:hAnsi="Times New Roman"/>
                <w:sz w:val="22"/>
                <w:szCs w:val="22"/>
              </w:rPr>
              <w:t xml:space="preserve">:  </w:t>
            </w:r>
          </w:p>
        </w:tc>
        <w:tc>
          <w:tcPr>
            <w:tcW w:w="6804" w:type="dxa"/>
            <w:tcBorders>
              <w:top w:val="single" w:sz="6" w:space="0" w:color="auto"/>
              <w:bottom w:val="single" w:sz="6" w:space="0" w:color="auto"/>
              <w:right w:val="single" w:sz="12" w:space="0" w:color="auto"/>
            </w:tcBorders>
          </w:tcPr>
          <w:p w14:paraId="7DAB1F73" w14:textId="2E50AA0D"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[alternativa competitiva primária]</w:t>
            </w:r>
            <w:r w:rsidR="003E13AE" w:rsidRPr="004C723F">
              <w:rPr>
                <w:rFonts w:ascii="Times New Roman" w:hAnsi="Times New Roman"/>
                <w:sz w:val="22"/>
                <w:szCs w:val="22"/>
                <w:lang w:val="pt-BR"/>
              </w:rPr>
              <w:t xml:space="preserve"> (e se o produto não existir? Qual a consequência?</w:t>
            </w:r>
          </w:p>
        </w:tc>
      </w:tr>
      <w:tr w:rsidR="00B268F1" w:rsidRPr="004C723F" w14:paraId="359D91C9" w14:textId="77777777" w:rsidTr="00A1059F">
        <w:tc>
          <w:tcPr>
            <w:tcW w:w="2127" w:type="dxa"/>
            <w:tcBorders>
              <w:top w:val="single" w:sz="6" w:space="0" w:color="auto"/>
              <w:left w:val="single" w:sz="12" w:space="0" w:color="auto"/>
              <w:bottom w:val="single" w:sz="12" w:space="0" w:color="auto"/>
              <w:right w:val="single" w:sz="12" w:space="0" w:color="auto"/>
            </w:tcBorders>
            <w:shd w:val="pct25" w:color="auto" w:fill="auto"/>
          </w:tcPr>
          <w:p w14:paraId="12DDF260" w14:textId="356D073D" w:rsidR="00B268F1" w:rsidRPr="004C723F" w:rsidRDefault="00B268F1" w:rsidP="00A1059F">
            <w:pPr>
              <w:pStyle w:val="BodyText"/>
              <w:ind w:left="72"/>
              <w:jc w:val="right"/>
              <w:rPr>
                <w:rFonts w:ascii="Times New Roman" w:hAnsi="Times New Roman"/>
                <w:sz w:val="22"/>
                <w:szCs w:val="22"/>
              </w:rPr>
            </w:pPr>
            <w:r w:rsidRPr="004C723F">
              <w:rPr>
                <w:rFonts w:ascii="Times New Roman" w:hAnsi="Times New Roman"/>
                <w:sz w:val="22"/>
                <w:szCs w:val="22"/>
              </w:rPr>
              <w:t>Nosso produto</w:t>
            </w:r>
            <w:r w:rsidR="00A1059F" w:rsidRPr="004C723F">
              <w:rPr>
                <w:rFonts w:ascii="Times New Roman" w:hAnsi="Times New Roman"/>
                <w:sz w:val="22"/>
                <w:szCs w:val="22"/>
              </w:rPr>
              <w:t xml:space="preserve">:  </w:t>
            </w:r>
          </w:p>
        </w:tc>
        <w:tc>
          <w:tcPr>
            <w:tcW w:w="6804" w:type="dxa"/>
            <w:tcBorders>
              <w:top w:val="single" w:sz="6" w:space="0" w:color="auto"/>
              <w:bottom w:val="single" w:sz="12" w:space="0" w:color="auto"/>
              <w:right w:val="single" w:sz="12" w:space="0" w:color="auto"/>
            </w:tcBorders>
          </w:tcPr>
          <w:p w14:paraId="67A810E8" w14:textId="4DF6C6DC" w:rsidR="00B268F1" w:rsidRPr="004C723F" w:rsidRDefault="00B268F1" w:rsidP="006E1B72">
            <w:pPr>
              <w:pStyle w:val="InfoBlue"/>
              <w:spacing w:line="240" w:lineRule="auto"/>
              <w:ind w:left="-57"/>
              <w:jc w:val="both"/>
              <w:rPr>
                <w:rFonts w:ascii="Times New Roman" w:hAnsi="Times New Roman"/>
                <w:sz w:val="22"/>
                <w:szCs w:val="22"/>
                <w:lang w:val="pt-BR"/>
              </w:rPr>
            </w:pPr>
            <w:r w:rsidRPr="004C723F">
              <w:rPr>
                <w:rFonts w:ascii="Times New Roman" w:hAnsi="Times New Roman"/>
                <w:sz w:val="22"/>
                <w:szCs w:val="22"/>
                <w:lang w:val="pt-BR"/>
              </w:rPr>
              <w:t>[declaração de diferenciação primária]</w:t>
            </w:r>
          </w:p>
        </w:tc>
      </w:tr>
    </w:tbl>
    <w:p w14:paraId="32D2B7D1" w14:textId="77777777" w:rsidR="00BD618C" w:rsidRPr="004C723F" w:rsidRDefault="00BD618C" w:rsidP="00BD618C">
      <w:pPr>
        <w:pStyle w:val="Heading2"/>
        <w:spacing w:before="240" w:after="120"/>
        <w:rPr>
          <w:rFonts w:ascii="Times New Roman" w:hAnsi="Times New Roman"/>
          <w:sz w:val="22"/>
          <w:szCs w:val="22"/>
        </w:rPr>
      </w:pPr>
      <w:bookmarkStart w:id="4" w:name="_Toc221373663"/>
      <w:bookmarkStart w:id="5" w:name="_Toc275957129"/>
      <w:bookmarkStart w:id="6" w:name="_Toc275961640"/>
      <w:r w:rsidRPr="004C723F">
        <w:rPr>
          <w:rFonts w:ascii="Times New Roman" w:hAnsi="Times New Roman"/>
          <w:sz w:val="22"/>
          <w:szCs w:val="22"/>
        </w:rPr>
        <w:t>Objetivos do Produto</w:t>
      </w:r>
      <w:bookmarkEnd w:id="4"/>
    </w:p>
    <w:p w14:paraId="58E292FC" w14:textId="36C3D48E" w:rsidR="00BD618C" w:rsidRPr="004C723F" w:rsidRDefault="00BD618C" w:rsidP="00D82CC0">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 xml:space="preserve">[Forneça o objetivo principal do projeto, e objetivos secundários (caso </w:t>
      </w:r>
      <w:r w:rsidR="000A7A0B" w:rsidRPr="004C723F">
        <w:rPr>
          <w:rFonts w:ascii="Times New Roman" w:hAnsi="Times New Roman"/>
          <w:i/>
          <w:iCs/>
          <w:sz w:val="22"/>
          <w:szCs w:val="22"/>
          <w:lang w:val="pt-BR"/>
        </w:rPr>
        <w:t>existam. Se existirem criem uma lista</w:t>
      </w:r>
      <w:r w:rsidRPr="004C723F">
        <w:rPr>
          <w:rFonts w:ascii="Times New Roman" w:hAnsi="Times New Roman"/>
          <w:i/>
          <w:iCs/>
          <w:sz w:val="22"/>
          <w:szCs w:val="22"/>
          <w:lang w:val="pt-BR"/>
        </w:rPr>
        <w:t>)]</w:t>
      </w:r>
      <w:r w:rsidR="000A7A0B" w:rsidRPr="004C723F">
        <w:rPr>
          <w:rFonts w:ascii="Times New Roman" w:hAnsi="Times New Roman"/>
          <w:i/>
          <w:iCs/>
          <w:sz w:val="22"/>
          <w:szCs w:val="22"/>
          <w:lang w:val="pt-BR"/>
        </w:rPr>
        <w:t>. Além disso o objetivo deve ser explicado pelo grupo</w:t>
      </w:r>
      <w:r w:rsidR="00603C55">
        <w:rPr>
          <w:rFonts w:ascii="Times New Roman" w:hAnsi="Times New Roman"/>
          <w:i/>
          <w:iCs/>
          <w:sz w:val="22"/>
          <w:szCs w:val="22"/>
          <w:lang w:val="pt-BR"/>
        </w:rPr>
        <w:t xml:space="preserve"> ao longo do texto.</w:t>
      </w:r>
    </w:p>
    <w:p w14:paraId="0AE65DF0" w14:textId="36998711" w:rsidR="00AC12EA" w:rsidRPr="004C723F" w:rsidRDefault="00AC12EA" w:rsidP="00AC12EA">
      <w:pPr>
        <w:pStyle w:val="Heading2"/>
        <w:spacing w:before="240" w:after="120"/>
        <w:rPr>
          <w:rFonts w:ascii="Times New Roman" w:hAnsi="Times New Roman"/>
          <w:sz w:val="22"/>
          <w:szCs w:val="22"/>
        </w:rPr>
      </w:pPr>
      <w:bookmarkStart w:id="7" w:name="_Toc221373664"/>
      <w:r w:rsidRPr="004C723F">
        <w:rPr>
          <w:rFonts w:ascii="Times New Roman" w:hAnsi="Times New Roman"/>
          <w:sz w:val="22"/>
          <w:szCs w:val="22"/>
        </w:rPr>
        <w:t>Tecnologias a Serem Utilizadas</w:t>
      </w:r>
      <w:bookmarkEnd w:id="7"/>
    </w:p>
    <w:p w14:paraId="095A33F2" w14:textId="2E32EA09" w:rsidR="000A7A0B" w:rsidRPr="004C723F" w:rsidRDefault="00AC12EA" w:rsidP="000A7A0B">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 xml:space="preserve">[Forneça </w:t>
      </w:r>
      <w:r w:rsidR="000A7A0B" w:rsidRPr="004C723F">
        <w:rPr>
          <w:rFonts w:ascii="Times New Roman" w:hAnsi="Times New Roman"/>
          <w:i/>
          <w:iCs/>
          <w:sz w:val="22"/>
          <w:szCs w:val="22"/>
          <w:lang w:val="pt-BR"/>
        </w:rPr>
        <w:t>uma lista das tecnologias adotadas no desenvolvimento. Aqui valem: linguagens de programação, ambiente, métodos, técnicas, ferramentas adotada</w:t>
      </w:r>
      <w:r w:rsidR="005F4202">
        <w:rPr>
          <w:rFonts w:ascii="Times New Roman" w:hAnsi="Times New Roman"/>
          <w:i/>
          <w:iCs/>
          <w:sz w:val="22"/>
          <w:szCs w:val="22"/>
          <w:lang w:val="pt-BR"/>
        </w:rPr>
        <w:t>s</w:t>
      </w:r>
      <w:r w:rsidR="000A7A0B" w:rsidRPr="004C723F">
        <w:rPr>
          <w:rFonts w:ascii="Times New Roman" w:hAnsi="Times New Roman"/>
          <w:i/>
          <w:iCs/>
          <w:sz w:val="22"/>
          <w:szCs w:val="22"/>
          <w:lang w:val="pt-BR"/>
        </w:rPr>
        <w:t xml:space="preserve"> etc]. Detalhamentos posteriores poderão ser necessários ao longo do tempo</w:t>
      </w:r>
      <w:r w:rsidR="00A36287" w:rsidRPr="004C723F">
        <w:rPr>
          <w:rFonts w:ascii="Times New Roman" w:hAnsi="Times New Roman"/>
          <w:i/>
          <w:iCs/>
          <w:sz w:val="22"/>
          <w:szCs w:val="22"/>
          <w:lang w:val="pt-BR"/>
        </w:rPr>
        <w:t xml:space="preserve">. </w:t>
      </w:r>
      <w:r w:rsidR="00E40DD1">
        <w:rPr>
          <w:rFonts w:ascii="Times New Roman" w:hAnsi="Times New Roman"/>
          <w:i/>
          <w:iCs/>
          <w:sz w:val="22"/>
          <w:szCs w:val="22"/>
          <w:lang w:val="pt-BR"/>
        </w:rPr>
        <w:t>Eles serão o alvo do documento de</w:t>
      </w:r>
      <w:r w:rsidR="00A36287" w:rsidRPr="004C723F">
        <w:rPr>
          <w:rFonts w:ascii="Times New Roman" w:hAnsi="Times New Roman"/>
          <w:i/>
          <w:iCs/>
          <w:sz w:val="22"/>
          <w:szCs w:val="22"/>
          <w:lang w:val="pt-BR"/>
        </w:rPr>
        <w:t xml:space="preserve"> arquitetura do software </w:t>
      </w:r>
      <w:r w:rsidR="00E40DD1">
        <w:rPr>
          <w:rFonts w:ascii="Times New Roman" w:hAnsi="Times New Roman"/>
          <w:i/>
          <w:iCs/>
          <w:sz w:val="22"/>
          <w:szCs w:val="22"/>
          <w:lang w:val="pt-BR"/>
        </w:rPr>
        <w:t xml:space="preserve">que </w:t>
      </w:r>
      <w:r w:rsidR="00A36287" w:rsidRPr="004C723F">
        <w:rPr>
          <w:rFonts w:ascii="Times New Roman" w:hAnsi="Times New Roman"/>
          <w:i/>
          <w:iCs/>
          <w:sz w:val="22"/>
          <w:szCs w:val="22"/>
          <w:lang w:val="pt-BR"/>
        </w:rPr>
        <w:t>desenvolverá como essas tecnologias serão aplicadas no desenvolvimento</w:t>
      </w:r>
      <w:r w:rsidR="000A7A0B" w:rsidRPr="004C723F">
        <w:rPr>
          <w:rFonts w:ascii="Times New Roman" w:hAnsi="Times New Roman"/>
          <w:i/>
          <w:iCs/>
          <w:sz w:val="22"/>
          <w:szCs w:val="22"/>
          <w:lang w:val="pt-BR"/>
        </w:rPr>
        <w:t xml:space="preserve">]. </w:t>
      </w:r>
    </w:p>
    <w:p w14:paraId="29E97AE1" w14:textId="77777777" w:rsidR="00AC12EA" w:rsidRPr="004C723F" w:rsidRDefault="00AC12EA" w:rsidP="00AC12EA">
      <w:pPr>
        <w:pStyle w:val="Heading1"/>
        <w:keepNext w:val="0"/>
        <w:widowControl w:val="0"/>
        <w:spacing w:before="360" w:after="240"/>
        <w:ind w:left="357" w:hanging="357"/>
        <w:jc w:val="both"/>
        <w:rPr>
          <w:rFonts w:ascii="Times New Roman" w:hAnsi="Times New Roman"/>
          <w:sz w:val="22"/>
          <w:szCs w:val="22"/>
        </w:rPr>
      </w:pPr>
      <w:bookmarkStart w:id="8" w:name="_Toc78901045"/>
      <w:bookmarkStart w:id="9" w:name="_Toc92205930"/>
      <w:bookmarkStart w:id="10" w:name="_Toc92289285"/>
      <w:bookmarkStart w:id="11" w:name="_Toc221373665"/>
      <w:r w:rsidRPr="004C723F">
        <w:rPr>
          <w:rFonts w:ascii="Times New Roman" w:hAnsi="Times New Roman"/>
          <w:sz w:val="22"/>
          <w:szCs w:val="22"/>
        </w:rPr>
        <w:t>VISÃO GERAL DO PROJETO</w:t>
      </w:r>
      <w:bookmarkEnd w:id="8"/>
      <w:bookmarkEnd w:id="9"/>
      <w:bookmarkEnd w:id="10"/>
      <w:bookmarkEnd w:id="11"/>
    </w:p>
    <w:p w14:paraId="261BA2FC" w14:textId="71E5C0D7" w:rsidR="008B0A51" w:rsidRPr="004C723F" w:rsidRDefault="008B0A51" w:rsidP="00AC12EA">
      <w:pPr>
        <w:pStyle w:val="Heading2"/>
        <w:keepNext w:val="0"/>
        <w:widowControl w:val="0"/>
        <w:spacing w:before="120" w:after="120"/>
        <w:rPr>
          <w:rFonts w:ascii="Times New Roman" w:hAnsi="Times New Roman"/>
          <w:sz w:val="22"/>
          <w:szCs w:val="22"/>
        </w:rPr>
      </w:pPr>
      <w:bookmarkStart w:id="12" w:name="_Toc221373666"/>
      <w:bookmarkStart w:id="13" w:name="_Toc78901046"/>
      <w:bookmarkStart w:id="14" w:name="_Toc92205931"/>
      <w:bookmarkStart w:id="15" w:name="_Toc92289286"/>
      <w:r w:rsidRPr="004C723F">
        <w:rPr>
          <w:rFonts w:ascii="Times New Roman" w:hAnsi="Times New Roman"/>
          <w:sz w:val="22"/>
          <w:szCs w:val="22"/>
        </w:rPr>
        <w:t>Ciclo de vida do projeto de desenvolvimento de software</w:t>
      </w:r>
      <w:bookmarkEnd w:id="12"/>
    </w:p>
    <w:p w14:paraId="76D80E98" w14:textId="4F163814" w:rsidR="008B0A51" w:rsidRPr="004C723F" w:rsidRDefault="008B0A51" w:rsidP="008B0A51">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Lembram-se deste desenho?</w:t>
      </w:r>
    </w:p>
    <w:p w14:paraId="0A7CEEEE" w14:textId="77777777" w:rsidR="008B0A51" w:rsidRPr="004C723F" w:rsidRDefault="008B0A51" w:rsidP="008B0A51">
      <w:pPr>
        <w:rPr>
          <w:rFonts w:ascii="Times New Roman" w:hAnsi="Times New Roman"/>
          <w:sz w:val="22"/>
          <w:szCs w:val="22"/>
        </w:rPr>
      </w:pPr>
    </w:p>
    <w:p w14:paraId="58EDFBEE" w14:textId="0321A0C9" w:rsidR="008B0A51" w:rsidRPr="004C723F" w:rsidRDefault="008B0A51" w:rsidP="008B0A51">
      <w:pPr>
        <w:jc w:val="center"/>
        <w:rPr>
          <w:rFonts w:ascii="Times New Roman" w:hAnsi="Times New Roman"/>
          <w:sz w:val="22"/>
          <w:szCs w:val="22"/>
        </w:rPr>
      </w:pPr>
      <w:r w:rsidRPr="004C723F">
        <w:rPr>
          <w:rFonts w:ascii="Times New Roman" w:hAnsi="Times New Roman"/>
          <w:noProof/>
          <w:sz w:val="22"/>
          <w:szCs w:val="22"/>
        </w:rPr>
        <w:drawing>
          <wp:inline distT="0" distB="0" distL="0" distR="0" wp14:anchorId="3C21E8C1" wp14:editId="7BEB149F">
            <wp:extent cx="4919133" cy="1791055"/>
            <wp:effectExtent l="0" t="0" r="0" b="0"/>
            <wp:docPr id="122395437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54371" name="Picture 1" descr="A diagram of a process&#10;&#10;Description automatically generated"/>
                    <pic:cNvPicPr/>
                  </pic:nvPicPr>
                  <pic:blipFill>
                    <a:blip r:embed="rId34"/>
                    <a:stretch>
                      <a:fillRect/>
                    </a:stretch>
                  </pic:blipFill>
                  <pic:spPr>
                    <a:xfrm>
                      <a:off x="0" y="0"/>
                      <a:ext cx="4928102" cy="1794321"/>
                    </a:xfrm>
                    <a:prstGeom prst="rect">
                      <a:avLst/>
                    </a:prstGeom>
                  </pic:spPr>
                </pic:pic>
              </a:graphicData>
            </a:graphic>
          </wp:inline>
        </w:drawing>
      </w:r>
    </w:p>
    <w:p w14:paraId="3AC17FAB" w14:textId="45C56F69" w:rsidR="008B0A51" w:rsidRPr="004C723F" w:rsidRDefault="008B0A51" w:rsidP="008B0A51">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Pois é: Instanciem, expliquem justifique porque, considerando contexto, objetivos, solução proposta, tecnologias, métodos, técnicas, ferramentas e o que mais for necessário?</w:t>
      </w:r>
    </w:p>
    <w:p w14:paraId="7D1BE572" w14:textId="717EBCBD" w:rsidR="00AC12EA" w:rsidRPr="004C723F" w:rsidRDefault="00AC12EA" w:rsidP="00AC12EA">
      <w:pPr>
        <w:pStyle w:val="Heading2"/>
        <w:keepNext w:val="0"/>
        <w:widowControl w:val="0"/>
        <w:spacing w:before="120" w:after="120"/>
        <w:rPr>
          <w:rFonts w:ascii="Times New Roman" w:hAnsi="Times New Roman"/>
          <w:sz w:val="22"/>
          <w:szCs w:val="22"/>
        </w:rPr>
      </w:pPr>
      <w:bookmarkStart w:id="16" w:name="_Toc221373667"/>
      <w:r w:rsidRPr="004C723F">
        <w:rPr>
          <w:rFonts w:ascii="Times New Roman" w:hAnsi="Times New Roman"/>
          <w:sz w:val="22"/>
          <w:szCs w:val="22"/>
        </w:rPr>
        <w:t>Organização do Projeto</w:t>
      </w:r>
      <w:bookmarkEnd w:id="13"/>
      <w:bookmarkEnd w:id="14"/>
      <w:bookmarkEnd w:id="15"/>
      <w:bookmarkEnd w:id="16"/>
    </w:p>
    <w:p w14:paraId="349A0C7A" w14:textId="77777777" w:rsidR="00091397"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[apresentada a divisão de atribuições e responsabilidades entre os membros do projeto, sem qualquer relação de hierarquia ou grau de importância. Todos os integrantes são igualmente importantes e responsáveis pelo sucesso do projeto.]</w:t>
      </w:r>
    </w:p>
    <w:p w14:paraId="7DFA3FAB" w14:textId="77777777" w:rsidR="00E40DD1" w:rsidRDefault="00E40DD1" w:rsidP="00E40DD1">
      <w:pPr>
        <w:rPr>
          <w:lang w:eastAsia="pt-BR"/>
        </w:rPr>
      </w:pPr>
    </w:p>
    <w:p w14:paraId="2F077B5F" w14:textId="77777777" w:rsidR="00E86BE4" w:rsidRDefault="00E86BE4" w:rsidP="00E40DD1">
      <w:pPr>
        <w:rPr>
          <w:lang w:eastAsia="pt-BR"/>
        </w:rPr>
      </w:pPr>
    </w:p>
    <w:p w14:paraId="616B8E13" w14:textId="77777777" w:rsidR="00E40DD1" w:rsidRPr="00E40DD1" w:rsidRDefault="00E40DD1" w:rsidP="00E40DD1">
      <w:pPr>
        <w:rPr>
          <w:lang w:eastAsia="pt-BR"/>
        </w:rPr>
      </w:pPr>
    </w:p>
    <w:p w14:paraId="1C0AD76C" w14:textId="77777777" w:rsidR="00AC12EA" w:rsidRPr="004C723F" w:rsidRDefault="00AC12EA" w:rsidP="00AC12EA">
      <w:pPr>
        <w:widowControl w:val="0"/>
        <w:rPr>
          <w:rFonts w:ascii="Times New Roman" w:hAnsi="Times New Roman"/>
          <w:sz w:val="22"/>
          <w:szCs w:val="22"/>
          <w:lang w:eastAsia="pt-BR"/>
        </w:rPr>
      </w:pPr>
    </w:p>
    <w:tbl>
      <w:tblPr>
        <w:tblStyle w:val="TableGrid"/>
        <w:tblW w:w="9209" w:type="dxa"/>
        <w:jc w:val="center"/>
        <w:tblLook w:val="04A0" w:firstRow="1" w:lastRow="0" w:firstColumn="1" w:lastColumn="0" w:noHBand="0" w:noVBand="1"/>
      </w:tblPr>
      <w:tblGrid>
        <w:gridCol w:w="1695"/>
        <w:gridCol w:w="4254"/>
        <w:gridCol w:w="1559"/>
        <w:gridCol w:w="1701"/>
      </w:tblGrid>
      <w:tr w:rsidR="00AC12EA" w:rsidRPr="004C723F" w14:paraId="5362AA88" w14:textId="77777777" w:rsidTr="009E6E63">
        <w:trPr>
          <w:tblHeader/>
          <w:jc w:val="center"/>
        </w:trPr>
        <w:tc>
          <w:tcPr>
            <w:tcW w:w="1695" w:type="dxa"/>
            <w:shd w:val="clear" w:color="auto" w:fill="D9D9D9" w:themeFill="background1" w:themeFillShade="D9"/>
          </w:tcPr>
          <w:p w14:paraId="66F7026E" w14:textId="77777777" w:rsidR="00AC12EA" w:rsidRPr="004C723F" w:rsidRDefault="00AC12EA" w:rsidP="00AC12EA">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lastRenderedPageBreak/>
              <w:t>Papel</w:t>
            </w:r>
          </w:p>
        </w:tc>
        <w:tc>
          <w:tcPr>
            <w:tcW w:w="4254" w:type="dxa"/>
            <w:shd w:val="clear" w:color="auto" w:fill="D9D9D9" w:themeFill="background1" w:themeFillShade="D9"/>
          </w:tcPr>
          <w:p w14:paraId="2D2518A5" w14:textId="77777777" w:rsidR="00AC12EA" w:rsidRPr="004C723F" w:rsidRDefault="00AC12EA" w:rsidP="00AC12EA">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Atribuições</w:t>
            </w:r>
          </w:p>
        </w:tc>
        <w:tc>
          <w:tcPr>
            <w:tcW w:w="1559" w:type="dxa"/>
            <w:shd w:val="clear" w:color="auto" w:fill="D9D9D9" w:themeFill="background1" w:themeFillShade="D9"/>
            <w:vAlign w:val="center"/>
          </w:tcPr>
          <w:p w14:paraId="032F2DE3" w14:textId="77777777" w:rsidR="00AC12EA" w:rsidRPr="004C723F" w:rsidRDefault="00AC12EA" w:rsidP="00AC12EA">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Responsável</w:t>
            </w:r>
          </w:p>
        </w:tc>
        <w:tc>
          <w:tcPr>
            <w:tcW w:w="1701" w:type="dxa"/>
            <w:shd w:val="clear" w:color="auto" w:fill="D9D9D9" w:themeFill="background1" w:themeFillShade="D9"/>
            <w:vAlign w:val="center"/>
          </w:tcPr>
          <w:p w14:paraId="44001CEE" w14:textId="77777777" w:rsidR="00AC12EA" w:rsidRPr="004C723F" w:rsidRDefault="00AC12EA" w:rsidP="00AC12EA">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Participantes</w:t>
            </w:r>
          </w:p>
        </w:tc>
      </w:tr>
      <w:tr w:rsidR="00AC12EA" w:rsidRPr="004C723F" w14:paraId="16A7DEC7" w14:textId="77777777" w:rsidTr="00317AEB">
        <w:trPr>
          <w:jc w:val="center"/>
        </w:trPr>
        <w:tc>
          <w:tcPr>
            <w:tcW w:w="1695" w:type="dxa"/>
            <w:vAlign w:val="center"/>
          </w:tcPr>
          <w:p w14:paraId="0B350C9C"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Desenvolvedor</w:t>
            </w:r>
          </w:p>
        </w:tc>
        <w:tc>
          <w:tcPr>
            <w:tcW w:w="4254" w:type="dxa"/>
            <w:vAlign w:val="center"/>
          </w:tcPr>
          <w:p w14:paraId="0D31710D"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Codificar o produto, codificar testes unitários, realizar refatoração</w:t>
            </w:r>
          </w:p>
        </w:tc>
        <w:tc>
          <w:tcPr>
            <w:tcW w:w="1559" w:type="dxa"/>
            <w:vAlign w:val="center"/>
          </w:tcPr>
          <w:p w14:paraId="3CCAB1ED" w14:textId="3485B1B9" w:rsidR="00AC12EA" w:rsidRPr="004C723F" w:rsidRDefault="008B0A51"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Integrante 1, 2,...</w:t>
            </w:r>
          </w:p>
        </w:tc>
        <w:tc>
          <w:tcPr>
            <w:tcW w:w="1701" w:type="dxa"/>
            <w:vAlign w:val="center"/>
          </w:tcPr>
          <w:p w14:paraId="47189F66"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José, João, Laura, Sandra</w:t>
            </w:r>
          </w:p>
        </w:tc>
      </w:tr>
      <w:tr w:rsidR="00AC12EA" w:rsidRPr="004C723F" w14:paraId="2C5321E6" w14:textId="77777777" w:rsidTr="00317AEB">
        <w:trPr>
          <w:jc w:val="center"/>
        </w:trPr>
        <w:tc>
          <w:tcPr>
            <w:tcW w:w="1695" w:type="dxa"/>
            <w:vAlign w:val="center"/>
          </w:tcPr>
          <w:p w14:paraId="411A4026"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Dono do Produto</w:t>
            </w:r>
          </w:p>
        </w:tc>
        <w:tc>
          <w:tcPr>
            <w:tcW w:w="4254" w:type="dxa"/>
            <w:vAlign w:val="center"/>
          </w:tcPr>
          <w:p w14:paraId="271BD310"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Atualizar o escopo do produto, organizar o escopo das sprints, validar as entregas</w:t>
            </w:r>
          </w:p>
        </w:tc>
        <w:tc>
          <w:tcPr>
            <w:tcW w:w="1559" w:type="dxa"/>
            <w:vAlign w:val="center"/>
          </w:tcPr>
          <w:p w14:paraId="717CDDCF" w14:textId="053B424B" w:rsidR="00AC12EA" w:rsidRPr="004C723F" w:rsidRDefault="008B0A51"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Intgrante A,B...</w:t>
            </w:r>
          </w:p>
        </w:tc>
        <w:tc>
          <w:tcPr>
            <w:tcW w:w="1701" w:type="dxa"/>
            <w:vAlign w:val="center"/>
          </w:tcPr>
          <w:p w14:paraId="5E563599"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Maria, José, João, Laura</w:t>
            </w:r>
          </w:p>
        </w:tc>
      </w:tr>
      <w:tr w:rsidR="00AC12EA" w:rsidRPr="004C723F" w14:paraId="2DA2ED41" w14:textId="77777777" w:rsidTr="00317AEB">
        <w:trPr>
          <w:jc w:val="center"/>
        </w:trPr>
        <w:tc>
          <w:tcPr>
            <w:tcW w:w="1695" w:type="dxa"/>
            <w:vAlign w:val="center"/>
          </w:tcPr>
          <w:p w14:paraId="0C483CF0"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Analista de Qualidade</w:t>
            </w:r>
          </w:p>
        </w:tc>
        <w:tc>
          <w:tcPr>
            <w:tcW w:w="4254" w:type="dxa"/>
            <w:vAlign w:val="center"/>
          </w:tcPr>
          <w:p w14:paraId="4A56887F"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Garantir a qualidade do produto, garantir o cumprimento do conceito de pronto, realizar inspeções de código</w:t>
            </w:r>
          </w:p>
        </w:tc>
        <w:tc>
          <w:tcPr>
            <w:tcW w:w="1559" w:type="dxa"/>
            <w:vAlign w:val="center"/>
          </w:tcPr>
          <w:p w14:paraId="74BF4AA6" w14:textId="66BA2293" w:rsidR="00AC12EA" w:rsidRPr="004C723F" w:rsidRDefault="008B0A51"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Integrante X, Y...</w:t>
            </w:r>
          </w:p>
        </w:tc>
        <w:tc>
          <w:tcPr>
            <w:tcW w:w="1701" w:type="dxa"/>
            <w:vAlign w:val="center"/>
          </w:tcPr>
          <w:p w14:paraId="699FAC53"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Maria, Sandra, Laura, João</w:t>
            </w:r>
          </w:p>
        </w:tc>
      </w:tr>
      <w:tr w:rsidR="00AC12EA" w:rsidRPr="004C723F" w14:paraId="6868BC20" w14:textId="77777777" w:rsidTr="00317AEB">
        <w:trPr>
          <w:jc w:val="center"/>
        </w:trPr>
        <w:tc>
          <w:tcPr>
            <w:tcW w:w="1695" w:type="dxa"/>
            <w:vAlign w:val="center"/>
          </w:tcPr>
          <w:p w14:paraId="5E74AF2D" w14:textId="475CA579" w:rsidR="00AC12EA" w:rsidRPr="004C723F" w:rsidRDefault="009E6E63"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Cliente</w:t>
            </w:r>
          </w:p>
        </w:tc>
        <w:tc>
          <w:tcPr>
            <w:tcW w:w="4254" w:type="dxa"/>
            <w:vAlign w:val="center"/>
          </w:tcPr>
          <w:p w14:paraId="3D714603" w14:textId="7EF213A5"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r w:rsidR="008B0A51" w:rsidRPr="004C723F">
              <w:rPr>
                <w:rFonts w:ascii="Times New Roman" w:hAnsi="Times New Roman" w:cs="Times New Roman"/>
                <w:sz w:val="22"/>
                <w:szCs w:val="22"/>
              </w:rPr>
              <w:t xml:space="preserve">Não se esqueçam do cliente. </w:t>
            </w:r>
          </w:p>
        </w:tc>
        <w:tc>
          <w:tcPr>
            <w:tcW w:w="1559" w:type="dxa"/>
            <w:vAlign w:val="center"/>
          </w:tcPr>
          <w:p w14:paraId="3D97B3D0"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p>
        </w:tc>
        <w:tc>
          <w:tcPr>
            <w:tcW w:w="1701" w:type="dxa"/>
            <w:vAlign w:val="center"/>
          </w:tcPr>
          <w:p w14:paraId="7FD9FA6A" w14:textId="77777777" w:rsidR="00AC12EA" w:rsidRPr="004C723F" w:rsidRDefault="00AC12EA" w:rsidP="00AC12EA">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p>
        </w:tc>
      </w:tr>
    </w:tbl>
    <w:p w14:paraId="15060F23" w14:textId="77777777" w:rsidR="00AC12EA" w:rsidRPr="004C723F" w:rsidRDefault="00AC12EA" w:rsidP="00AC12EA">
      <w:pPr>
        <w:pStyle w:val="Heading2"/>
        <w:keepNext w:val="0"/>
        <w:widowControl w:val="0"/>
        <w:spacing w:before="120" w:after="120"/>
        <w:rPr>
          <w:rFonts w:ascii="Times New Roman" w:hAnsi="Times New Roman"/>
          <w:sz w:val="22"/>
          <w:szCs w:val="22"/>
        </w:rPr>
      </w:pPr>
      <w:bookmarkStart w:id="17" w:name="_Toc78901052"/>
      <w:bookmarkStart w:id="18" w:name="_Toc92205932"/>
      <w:bookmarkStart w:id="19" w:name="_Toc92289287"/>
      <w:bookmarkStart w:id="20" w:name="_Toc221373668"/>
      <w:r w:rsidRPr="004C723F">
        <w:rPr>
          <w:rFonts w:ascii="Times New Roman" w:hAnsi="Times New Roman"/>
          <w:sz w:val="22"/>
          <w:szCs w:val="22"/>
        </w:rPr>
        <w:t>Planejamento das Fases e/ou Iterações do Projeto</w:t>
      </w:r>
      <w:bookmarkEnd w:id="17"/>
      <w:bookmarkEnd w:id="18"/>
      <w:bookmarkEnd w:id="19"/>
      <w:bookmarkEnd w:id="20"/>
    </w:p>
    <w:p w14:paraId="74DC919A" w14:textId="77777777" w:rsidR="00A5653E" w:rsidRPr="004C723F" w:rsidRDefault="00AC12EA" w:rsidP="00AC12EA">
      <w:pPr>
        <w:pStyle w:val="CTMISInstrues"/>
        <w:widowControl w:val="0"/>
        <w:jc w:val="both"/>
        <w:rPr>
          <w:rFonts w:ascii="Times New Roman" w:hAnsi="Times New Roman" w:cs="Times New Roman"/>
          <w:sz w:val="22"/>
          <w:szCs w:val="22"/>
        </w:rPr>
      </w:pPr>
      <w:r w:rsidRPr="004C723F">
        <w:rPr>
          <w:rFonts w:ascii="Times New Roman" w:hAnsi="Times New Roman" w:cs="Times New Roman"/>
          <w:sz w:val="22"/>
          <w:szCs w:val="22"/>
        </w:rPr>
        <w:t>[Registrar o projeto, as fases de seu ciclo de vida e suas iterações, especificando suas datas de início e de fim, bem como os produtos a serem gerados.</w:t>
      </w:r>
    </w:p>
    <w:p w14:paraId="4A78CB02" w14:textId="119AE339" w:rsidR="00AC12EA" w:rsidRPr="004C723F" w:rsidRDefault="00A5653E" w:rsidP="00AC12EA">
      <w:pPr>
        <w:pStyle w:val="CTMISInstrues"/>
        <w:widowControl w:val="0"/>
        <w:jc w:val="both"/>
        <w:rPr>
          <w:rFonts w:ascii="Times New Roman" w:hAnsi="Times New Roman" w:cs="Times New Roman"/>
          <w:sz w:val="22"/>
          <w:szCs w:val="22"/>
        </w:rPr>
      </w:pPr>
      <w:r w:rsidRPr="004C723F">
        <w:rPr>
          <w:rFonts w:ascii="Times New Roman" w:hAnsi="Times New Roman" w:cs="Times New Roman"/>
          <w:sz w:val="22"/>
          <w:szCs w:val="22"/>
        </w:rPr>
        <w:t xml:space="preserve">O planejamento do projeto deve ser </w:t>
      </w:r>
      <w:r w:rsidRPr="004C723F">
        <w:rPr>
          <w:rFonts w:ascii="Times New Roman" w:hAnsi="Times New Roman" w:cs="Times New Roman"/>
          <w:b/>
          <w:bCs/>
          <w:sz w:val="22"/>
          <w:szCs w:val="22"/>
        </w:rPr>
        <w:t>atualizado de maneira sucessiva</w:t>
      </w:r>
      <w:r w:rsidRPr="004C723F">
        <w:rPr>
          <w:rFonts w:ascii="Times New Roman" w:hAnsi="Times New Roman" w:cs="Times New Roman"/>
          <w:sz w:val="22"/>
          <w:szCs w:val="22"/>
        </w:rPr>
        <w:t>, a partir da realização de cada ciclo (sprint, iteração) de desenvolvimento</w:t>
      </w:r>
      <w:r w:rsidR="00AC12EA" w:rsidRPr="004C723F">
        <w:rPr>
          <w:rFonts w:ascii="Times New Roman" w:hAnsi="Times New Roman" w:cs="Times New Roman"/>
          <w:sz w:val="22"/>
          <w:szCs w:val="22"/>
        </w:rPr>
        <w:t>]</w:t>
      </w:r>
      <w:r w:rsidR="00E40DD1">
        <w:rPr>
          <w:rFonts w:ascii="Times New Roman" w:hAnsi="Times New Roman" w:cs="Times New Roman"/>
          <w:sz w:val="22"/>
          <w:szCs w:val="22"/>
        </w:rPr>
        <w:t xml:space="preserve">. Essa atualização será alvo da auditoria dos monitores ao repositório da equipe. </w:t>
      </w:r>
    </w:p>
    <w:tbl>
      <w:tblPr>
        <w:tblStyle w:val="TableGrid"/>
        <w:tblW w:w="9067" w:type="dxa"/>
        <w:tblLook w:val="04A0" w:firstRow="1" w:lastRow="0" w:firstColumn="1" w:lastColumn="0" w:noHBand="0" w:noVBand="1"/>
      </w:tblPr>
      <w:tblGrid>
        <w:gridCol w:w="779"/>
        <w:gridCol w:w="1695"/>
        <w:gridCol w:w="1316"/>
        <w:gridCol w:w="1316"/>
        <w:gridCol w:w="1597"/>
        <w:gridCol w:w="1426"/>
        <w:gridCol w:w="1133"/>
      </w:tblGrid>
      <w:tr w:rsidR="00E07FBF" w:rsidRPr="004C723F" w14:paraId="4FB03E36" w14:textId="39DC8F39" w:rsidTr="00E07FBF">
        <w:tc>
          <w:tcPr>
            <w:tcW w:w="940" w:type="dxa"/>
            <w:shd w:val="clear" w:color="auto" w:fill="D9D9D9" w:themeFill="background1" w:themeFillShade="D9"/>
          </w:tcPr>
          <w:p w14:paraId="1710FB39" w14:textId="4A554AFE"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 xml:space="preserve"> Sprint</w:t>
            </w:r>
          </w:p>
        </w:tc>
        <w:tc>
          <w:tcPr>
            <w:tcW w:w="1712" w:type="dxa"/>
            <w:shd w:val="clear" w:color="auto" w:fill="D9D9D9" w:themeFill="background1" w:themeFillShade="D9"/>
          </w:tcPr>
          <w:p w14:paraId="018277FA" w14:textId="77777777"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Produto (Entrega)</w:t>
            </w:r>
          </w:p>
        </w:tc>
        <w:tc>
          <w:tcPr>
            <w:tcW w:w="1130" w:type="dxa"/>
            <w:shd w:val="clear" w:color="auto" w:fill="D9D9D9" w:themeFill="background1" w:themeFillShade="D9"/>
          </w:tcPr>
          <w:p w14:paraId="05416321" w14:textId="77777777"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Data Início</w:t>
            </w:r>
          </w:p>
        </w:tc>
        <w:tc>
          <w:tcPr>
            <w:tcW w:w="1237" w:type="dxa"/>
            <w:shd w:val="clear" w:color="auto" w:fill="D9D9D9" w:themeFill="background1" w:themeFillShade="D9"/>
          </w:tcPr>
          <w:p w14:paraId="38848A09" w14:textId="77777777"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Data Fim</w:t>
            </w:r>
          </w:p>
        </w:tc>
        <w:tc>
          <w:tcPr>
            <w:tcW w:w="1346" w:type="dxa"/>
            <w:shd w:val="clear" w:color="auto" w:fill="D9D9D9" w:themeFill="background1" w:themeFillShade="D9"/>
          </w:tcPr>
          <w:p w14:paraId="0D8C8392" w14:textId="25C55458"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Entregável(eis)</w:t>
            </w:r>
          </w:p>
        </w:tc>
        <w:tc>
          <w:tcPr>
            <w:tcW w:w="1206" w:type="dxa"/>
            <w:shd w:val="clear" w:color="auto" w:fill="D9D9D9" w:themeFill="background1" w:themeFillShade="D9"/>
          </w:tcPr>
          <w:p w14:paraId="5E1EADE5" w14:textId="0B7E7649"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Responsaveis</w:t>
            </w:r>
          </w:p>
        </w:tc>
        <w:tc>
          <w:tcPr>
            <w:tcW w:w="1496" w:type="dxa"/>
            <w:shd w:val="clear" w:color="auto" w:fill="D9D9D9" w:themeFill="background1" w:themeFillShade="D9"/>
          </w:tcPr>
          <w:p w14:paraId="5D6F42CA" w14:textId="23517E89" w:rsidR="00E07FBF" w:rsidRPr="004C723F" w:rsidRDefault="00E07FBF" w:rsidP="00E07FBF">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 conclusão</w:t>
            </w:r>
          </w:p>
        </w:tc>
      </w:tr>
      <w:tr w:rsidR="00E07FBF" w:rsidRPr="004C723F" w14:paraId="4EA66E22" w14:textId="10622B5C" w:rsidTr="001E0F6E">
        <w:tc>
          <w:tcPr>
            <w:tcW w:w="940" w:type="dxa"/>
          </w:tcPr>
          <w:p w14:paraId="374F8E63"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1</w:t>
            </w:r>
          </w:p>
        </w:tc>
        <w:tc>
          <w:tcPr>
            <w:tcW w:w="1712" w:type="dxa"/>
          </w:tcPr>
          <w:p w14:paraId="02162D9B"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Definição do Produto</w:t>
            </w:r>
          </w:p>
        </w:tc>
        <w:tc>
          <w:tcPr>
            <w:tcW w:w="1130" w:type="dxa"/>
          </w:tcPr>
          <w:p w14:paraId="27E04B48" w14:textId="5A50819F"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237" w:type="dxa"/>
          </w:tcPr>
          <w:p w14:paraId="62B4D6EF" w14:textId="052DADD3"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346" w:type="dxa"/>
            <w:vAlign w:val="center"/>
          </w:tcPr>
          <w:p w14:paraId="392790CB" w14:textId="35236577" w:rsidR="00E07FBF" w:rsidRPr="004C723F" w:rsidRDefault="001E0F6E" w:rsidP="001E0F6E">
            <w:pPr>
              <w:pStyle w:val="Instruo"/>
              <w:widowControl w:val="0"/>
              <w:jc w:val="center"/>
              <w:rPr>
                <w:rFonts w:ascii="Times New Roman" w:hAnsi="Times New Roman" w:cs="Times New Roman"/>
                <w:b/>
                <w:bCs/>
                <w:sz w:val="22"/>
                <w:szCs w:val="22"/>
              </w:rPr>
            </w:pPr>
            <w:r w:rsidRPr="004C723F">
              <w:rPr>
                <w:rFonts w:ascii="Times New Roman" w:hAnsi="Times New Roman" w:cs="Times New Roman"/>
                <w:b/>
                <w:bCs/>
                <w:sz w:val="22"/>
                <w:szCs w:val="22"/>
              </w:rPr>
              <w:t>(*)</w:t>
            </w:r>
          </w:p>
        </w:tc>
        <w:tc>
          <w:tcPr>
            <w:tcW w:w="1206" w:type="dxa"/>
          </w:tcPr>
          <w:p w14:paraId="1C4FE256" w14:textId="62A0429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Os papeis envolvidos é uma boa estratégia</w:t>
            </w:r>
          </w:p>
        </w:tc>
        <w:tc>
          <w:tcPr>
            <w:tcW w:w="1496" w:type="dxa"/>
          </w:tcPr>
          <w:p w14:paraId="21261216" w14:textId="31D69E82"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Intervalos mínimos de 10 em 10 %</w:t>
            </w:r>
          </w:p>
        </w:tc>
      </w:tr>
      <w:tr w:rsidR="00E07FBF" w:rsidRPr="004C723F" w14:paraId="54FCC68F" w14:textId="4C90892B" w:rsidTr="00E07FBF">
        <w:tc>
          <w:tcPr>
            <w:tcW w:w="940" w:type="dxa"/>
          </w:tcPr>
          <w:p w14:paraId="61DBE9FD"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2</w:t>
            </w:r>
          </w:p>
        </w:tc>
        <w:tc>
          <w:tcPr>
            <w:tcW w:w="1712" w:type="dxa"/>
          </w:tcPr>
          <w:p w14:paraId="4CAC6E5E"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MVP e Planejamento do Projeto</w:t>
            </w:r>
          </w:p>
        </w:tc>
        <w:tc>
          <w:tcPr>
            <w:tcW w:w="1130" w:type="dxa"/>
          </w:tcPr>
          <w:p w14:paraId="0E12F5BA" w14:textId="4331E9A3"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237" w:type="dxa"/>
          </w:tcPr>
          <w:p w14:paraId="0869916D" w14:textId="3E4EA514"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346" w:type="dxa"/>
          </w:tcPr>
          <w:p w14:paraId="6AE9B3A1" w14:textId="77777777" w:rsidR="00E07FBF" w:rsidRPr="004C723F" w:rsidRDefault="00E07FBF" w:rsidP="00E07FBF">
            <w:pPr>
              <w:pStyle w:val="Instruo"/>
              <w:widowControl w:val="0"/>
              <w:rPr>
                <w:rFonts w:ascii="Times New Roman" w:hAnsi="Times New Roman" w:cs="Times New Roman"/>
                <w:sz w:val="22"/>
                <w:szCs w:val="22"/>
              </w:rPr>
            </w:pPr>
          </w:p>
        </w:tc>
        <w:tc>
          <w:tcPr>
            <w:tcW w:w="1206" w:type="dxa"/>
          </w:tcPr>
          <w:p w14:paraId="153B72A3" w14:textId="3DEA91D7" w:rsidR="00E07FBF" w:rsidRPr="004C723F" w:rsidRDefault="00E07FBF" w:rsidP="00E07FBF">
            <w:pPr>
              <w:pStyle w:val="Instruo"/>
              <w:widowControl w:val="0"/>
              <w:rPr>
                <w:rFonts w:ascii="Times New Roman" w:hAnsi="Times New Roman" w:cs="Times New Roman"/>
                <w:sz w:val="22"/>
                <w:szCs w:val="22"/>
              </w:rPr>
            </w:pPr>
          </w:p>
        </w:tc>
        <w:tc>
          <w:tcPr>
            <w:tcW w:w="1496" w:type="dxa"/>
          </w:tcPr>
          <w:p w14:paraId="5FEB12C8" w14:textId="77777777" w:rsidR="00E07FBF" w:rsidRPr="004C723F" w:rsidRDefault="00E07FBF" w:rsidP="00E07FBF">
            <w:pPr>
              <w:pStyle w:val="Instruo"/>
              <w:widowControl w:val="0"/>
              <w:rPr>
                <w:rFonts w:ascii="Times New Roman" w:hAnsi="Times New Roman" w:cs="Times New Roman"/>
                <w:sz w:val="22"/>
                <w:szCs w:val="22"/>
              </w:rPr>
            </w:pPr>
          </w:p>
        </w:tc>
      </w:tr>
      <w:tr w:rsidR="00E07FBF" w:rsidRPr="004C723F" w14:paraId="6EF9DF2E" w14:textId="583C6C87" w:rsidTr="00E07FBF">
        <w:tc>
          <w:tcPr>
            <w:tcW w:w="940" w:type="dxa"/>
          </w:tcPr>
          <w:p w14:paraId="005A2C20"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3</w:t>
            </w:r>
          </w:p>
        </w:tc>
        <w:tc>
          <w:tcPr>
            <w:tcW w:w="1712" w:type="dxa"/>
          </w:tcPr>
          <w:p w14:paraId="1E5B88BD"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Funcionalidades A, B, C, D</w:t>
            </w:r>
          </w:p>
        </w:tc>
        <w:tc>
          <w:tcPr>
            <w:tcW w:w="1130" w:type="dxa"/>
          </w:tcPr>
          <w:p w14:paraId="38998E95" w14:textId="6C707EE1"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237" w:type="dxa"/>
          </w:tcPr>
          <w:p w14:paraId="75FFBCC6" w14:textId="236BAA1B"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346" w:type="dxa"/>
          </w:tcPr>
          <w:p w14:paraId="7E59AD77" w14:textId="77777777" w:rsidR="00E07FBF" w:rsidRPr="004C723F" w:rsidRDefault="00E07FBF" w:rsidP="00E07FBF">
            <w:pPr>
              <w:pStyle w:val="Instruo"/>
              <w:widowControl w:val="0"/>
              <w:rPr>
                <w:rFonts w:ascii="Times New Roman" w:hAnsi="Times New Roman" w:cs="Times New Roman"/>
                <w:sz w:val="22"/>
                <w:szCs w:val="22"/>
              </w:rPr>
            </w:pPr>
          </w:p>
        </w:tc>
        <w:tc>
          <w:tcPr>
            <w:tcW w:w="1206" w:type="dxa"/>
          </w:tcPr>
          <w:p w14:paraId="16548452" w14:textId="229D0F1E" w:rsidR="00E07FBF" w:rsidRPr="004C723F" w:rsidRDefault="00E07FBF" w:rsidP="00E07FBF">
            <w:pPr>
              <w:pStyle w:val="Instruo"/>
              <w:widowControl w:val="0"/>
              <w:rPr>
                <w:rFonts w:ascii="Times New Roman" w:hAnsi="Times New Roman" w:cs="Times New Roman"/>
                <w:sz w:val="22"/>
                <w:szCs w:val="22"/>
              </w:rPr>
            </w:pPr>
          </w:p>
        </w:tc>
        <w:tc>
          <w:tcPr>
            <w:tcW w:w="1496" w:type="dxa"/>
          </w:tcPr>
          <w:p w14:paraId="211C6A23" w14:textId="77777777" w:rsidR="00E07FBF" w:rsidRPr="004C723F" w:rsidRDefault="00E07FBF" w:rsidP="00E07FBF">
            <w:pPr>
              <w:pStyle w:val="Instruo"/>
              <w:widowControl w:val="0"/>
              <w:rPr>
                <w:rFonts w:ascii="Times New Roman" w:hAnsi="Times New Roman" w:cs="Times New Roman"/>
                <w:sz w:val="22"/>
                <w:szCs w:val="22"/>
              </w:rPr>
            </w:pPr>
          </w:p>
        </w:tc>
      </w:tr>
      <w:tr w:rsidR="00E07FBF" w:rsidRPr="004C723F" w14:paraId="5D1713DF" w14:textId="5A207430" w:rsidTr="00E07FBF">
        <w:tc>
          <w:tcPr>
            <w:tcW w:w="940" w:type="dxa"/>
          </w:tcPr>
          <w:p w14:paraId="02F3CD3E"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4</w:t>
            </w:r>
          </w:p>
        </w:tc>
        <w:tc>
          <w:tcPr>
            <w:tcW w:w="1712" w:type="dxa"/>
          </w:tcPr>
          <w:p w14:paraId="5E157BCB"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Funcionalidades E, F e G</w:t>
            </w:r>
          </w:p>
        </w:tc>
        <w:tc>
          <w:tcPr>
            <w:tcW w:w="1130" w:type="dxa"/>
          </w:tcPr>
          <w:p w14:paraId="793B0465" w14:textId="3FC1B53D"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237" w:type="dxa"/>
          </w:tcPr>
          <w:p w14:paraId="68248BE1" w14:textId="50BE0BFD"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dd/mm/aaaa</w:t>
            </w:r>
          </w:p>
        </w:tc>
        <w:tc>
          <w:tcPr>
            <w:tcW w:w="1346" w:type="dxa"/>
          </w:tcPr>
          <w:p w14:paraId="01A3F198" w14:textId="77777777" w:rsidR="00E07FBF" w:rsidRPr="004C723F" w:rsidRDefault="00E07FBF" w:rsidP="00E07FBF">
            <w:pPr>
              <w:pStyle w:val="Instruo"/>
              <w:widowControl w:val="0"/>
              <w:rPr>
                <w:rFonts w:ascii="Times New Roman" w:hAnsi="Times New Roman" w:cs="Times New Roman"/>
                <w:sz w:val="22"/>
                <w:szCs w:val="22"/>
              </w:rPr>
            </w:pPr>
          </w:p>
        </w:tc>
        <w:tc>
          <w:tcPr>
            <w:tcW w:w="1206" w:type="dxa"/>
          </w:tcPr>
          <w:p w14:paraId="15E128D7" w14:textId="51609794" w:rsidR="00E07FBF" w:rsidRPr="004C723F" w:rsidRDefault="00E07FBF" w:rsidP="00E07FBF">
            <w:pPr>
              <w:pStyle w:val="Instruo"/>
              <w:widowControl w:val="0"/>
              <w:rPr>
                <w:rFonts w:ascii="Times New Roman" w:hAnsi="Times New Roman" w:cs="Times New Roman"/>
                <w:sz w:val="22"/>
                <w:szCs w:val="22"/>
              </w:rPr>
            </w:pPr>
          </w:p>
        </w:tc>
        <w:tc>
          <w:tcPr>
            <w:tcW w:w="1496" w:type="dxa"/>
          </w:tcPr>
          <w:p w14:paraId="2A164D79" w14:textId="77777777" w:rsidR="00E07FBF" w:rsidRPr="004C723F" w:rsidRDefault="00E07FBF" w:rsidP="00E07FBF">
            <w:pPr>
              <w:pStyle w:val="Instruo"/>
              <w:widowControl w:val="0"/>
              <w:rPr>
                <w:rFonts w:ascii="Times New Roman" w:hAnsi="Times New Roman" w:cs="Times New Roman"/>
                <w:sz w:val="22"/>
                <w:szCs w:val="22"/>
              </w:rPr>
            </w:pPr>
          </w:p>
        </w:tc>
      </w:tr>
      <w:tr w:rsidR="00E07FBF" w:rsidRPr="004C723F" w14:paraId="460E7DE7" w14:textId="34A6F459" w:rsidTr="00E07FBF">
        <w:tc>
          <w:tcPr>
            <w:tcW w:w="940" w:type="dxa"/>
          </w:tcPr>
          <w:p w14:paraId="596249BF"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712" w:type="dxa"/>
          </w:tcPr>
          <w:p w14:paraId="2AB40845"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130" w:type="dxa"/>
          </w:tcPr>
          <w:p w14:paraId="57ADF769"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237" w:type="dxa"/>
          </w:tcPr>
          <w:p w14:paraId="47F967C3" w14:textId="77777777" w:rsidR="00E07FBF" w:rsidRPr="004C723F" w:rsidRDefault="00E07FBF" w:rsidP="00E07FBF">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346" w:type="dxa"/>
          </w:tcPr>
          <w:p w14:paraId="5D75A1B5" w14:textId="77777777" w:rsidR="00E07FBF" w:rsidRPr="004C723F" w:rsidRDefault="00E07FBF" w:rsidP="00E07FBF">
            <w:pPr>
              <w:pStyle w:val="Instruo"/>
              <w:widowControl w:val="0"/>
              <w:rPr>
                <w:rFonts w:ascii="Times New Roman" w:hAnsi="Times New Roman" w:cs="Times New Roman"/>
                <w:sz w:val="22"/>
                <w:szCs w:val="22"/>
              </w:rPr>
            </w:pPr>
          </w:p>
        </w:tc>
        <w:tc>
          <w:tcPr>
            <w:tcW w:w="1206" w:type="dxa"/>
          </w:tcPr>
          <w:p w14:paraId="65846E5A" w14:textId="09780C1E" w:rsidR="00E07FBF" w:rsidRPr="004C723F" w:rsidRDefault="00E07FBF" w:rsidP="00E07FBF">
            <w:pPr>
              <w:pStyle w:val="Instruo"/>
              <w:widowControl w:val="0"/>
              <w:rPr>
                <w:rFonts w:ascii="Times New Roman" w:hAnsi="Times New Roman" w:cs="Times New Roman"/>
                <w:sz w:val="22"/>
                <w:szCs w:val="22"/>
              </w:rPr>
            </w:pPr>
          </w:p>
        </w:tc>
        <w:tc>
          <w:tcPr>
            <w:tcW w:w="1496" w:type="dxa"/>
          </w:tcPr>
          <w:p w14:paraId="03F8C890" w14:textId="77777777" w:rsidR="00E07FBF" w:rsidRPr="004C723F" w:rsidRDefault="00E07FBF" w:rsidP="00E07FBF">
            <w:pPr>
              <w:pStyle w:val="Instruo"/>
              <w:widowControl w:val="0"/>
              <w:rPr>
                <w:rFonts w:ascii="Times New Roman" w:hAnsi="Times New Roman" w:cs="Times New Roman"/>
                <w:sz w:val="22"/>
                <w:szCs w:val="22"/>
              </w:rPr>
            </w:pPr>
          </w:p>
        </w:tc>
      </w:tr>
    </w:tbl>
    <w:p w14:paraId="0CC0E552" w14:textId="47458B9A" w:rsidR="001E0F6E" w:rsidRPr="004C723F" w:rsidRDefault="001E0F6E" w:rsidP="001E0F6E">
      <w:pPr>
        <w:pStyle w:val="CTMISInstrues"/>
        <w:widowControl w:val="0"/>
        <w:jc w:val="both"/>
        <w:rPr>
          <w:rFonts w:ascii="Times New Roman" w:hAnsi="Times New Roman" w:cs="Times New Roman"/>
          <w:sz w:val="22"/>
          <w:szCs w:val="22"/>
        </w:rPr>
      </w:pPr>
      <w:r w:rsidRPr="004C723F">
        <w:rPr>
          <w:rFonts w:ascii="Times New Roman" w:hAnsi="Times New Roman" w:cs="Times New Roman"/>
          <w:b/>
          <w:bCs/>
          <w:sz w:val="22"/>
          <w:szCs w:val="22"/>
        </w:rPr>
        <w:t>(*)</w:t>
      </w:r>
      <w:r w:rsidRPr="004C723F">
        <w:rPr>
          <w:rFonts w:ascii="Times New Roman" w:hAnsi="Times New Roman" w:cs="Times New Roman"/>
          <w:sz w:val="22"/>
          <w:szCs w:val="22"/>
        </w:rPr>
        <w:t xml:space="preserve">: Podem ser apelidos (Aliases), desde que existam </w:t>
      </w:r>
      <w:r w:rsidR="00A812C5" w:rsidRPr="004C723F">
        <w:rPr>
          <w:rFonts w:ascii="Times New Roman" w:hAnsi="Times New Roman" w:cs="Times New Roman"/>
          <w:sz w:val="22"/>
          <w:szCs w:val="22"/>
        </w:rPr>
        <w:t>su</w:t>
      </w:r>
      <w:r w:rsidRPr="004C723F">
        <w:rPr>
          <w:rFonts w:ascii="Times New Roman" w:hAnsi="Times New Roman" w:cs="Times New Roman"/>
          <w:sz w:val="22"/>
          <w:szCs w:val="22"/>
        </w:rPr>
        <w:t>as definições completas, após o quadro</w:t>
      </w:r>
      <w:r w:rsidR="00A812C5" w:rsidRPr="004C723F">
        <w:rPr>
          <w:rFonts w:ascii="Times New Roman" w:hAnsi="Times New Roman" w:cs="Times New Roman"/>
          <w:sz w:val="22"/>
          <w:szCs w:val="22"/>
        </w:rPr>
        <w:t>.</w:t>
      </w:r>
    </w:p>
    <w:p w14:paraId="3500ED7F" w14:textId="77777777" w:rsidR="00AC12EA" w:rsidRPr="004C723F" w:rsidRDefault="00AC12EA" w:rsidP="00AC12EA">
      <w:pPr>
        <w:pStyle w:val="Heading2"/>
        <w:spacing w:before="120" w:after="120"/>
        <w:rPr>
          <w:rFonts w:ascii="Times New Roman" w:hAnsi="Times New Roman"/>
          <w:sz w:val="22"/>
          <w:szCs w:val="22"/>
        </w:rPr>
      </w:pPr>
      <w:bookmarkStart w:id="21" w:name="_Toc275957115"/>
      <w:bookmarkStart w:id="22" w:name="_Toc275961626"/>
      <w:bookmarkStart w:id="23" w:name="_Toc78901053"/>
      <w:bookmarkStart w:id="24" w:name="_Toc92205933"/>
      <w:bookmarkStart w:id="25" w:name="_Toc92289288"/>
      <w:bookmarkStart w:id="26" w:name="_Toc221373669"/>
      <w:r w:rsidRPr="004C723F">
        <w:rPr>
          <w:rFonts w:ascii="Times New Roman" w:hAnsi="Times New Roman"/>
          <w:sz w:val="22"/>
          <w:szCs w:val="22"/>
        </w:rPr>
        <w:t>Matriz de Comunicação</w:t>
      </w:r>
      <w:bookmarkEnd w:id="21"/>
      <w:bookmarkEnd w:id="22"/>
      <w:bookmarkEnd w:id="23"/>
      <w:bookmarkEnd w:id="24"/>
      <w:bookmarkEnd w:id="25"/>
      <w:bookmarkEnd w:id="26"/>
    </w:p>
    <w:p w14:paraId="7FA3EE29" w14:textId="77777777" w:rsidR="00AC12EA" w:rsidRPr="004C723F" w:rsidRDefault="00AC12EA" w:rsidP="00AC12EA">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 xml:space="preserve">[Esta seção descreve a estratégia de comunicação adotada para monitoramento do progresso do projeto. Identificar a periodicidade de reuniões e o envio dos relatórios exigidos pelo processo e </w:t>
      </w:r>
      <w:r w:rsidRPr="004C723F">
        <w:rPr>
          <w:rFonts w:ascii="Times New Roman" w:hAnsi="Times New Roman" w:cs="Times New Roman"/>
          <w:sz w:val="22"/>
          <w:szCs w:val="22"/>
          <w:u w:val="single"/>
        </w:rPr>
        <w:t>opcionalmente</w:t>
      </w:r>
      <w:r w:rsidRPr="004C723F">
        <w:rPr>
          <w:rFonts w:ascii="Times New Roman" w:hAnsi="Times New Roman" w:cs="Times New Roman"/>
          <w:sz w:val="22"/>
          <w:szCs w:val="22"/>
        </w:rPr>
        <w:t xml:space="preserve"> outros relatórios exigidos pelo cliente.]</w:t>
      </w:r>
    </w:p>
    <w:p w14:paraId="4EF4909B" w14:textId="77777777" w:rsidR="00AC12EA" w:rsidRPr="004C723F" w:rsidRDefault="00AC12EA" w:rsidP="00AC12EA">
      <w:pPr>
        <w:pStyle w:val="CTMISInstrues"/>
        <w:jc w:val="both"/>
        <w:rPr>
          <w:rFonts w:ascii="Times New Roman" w:hAnsi="Times New Roman" w:cs="Times New Roman"/>
          <w:sz w:val="22"/>
          <w:szCs w:val="22"/>
        </w:rPr>
      </w:pPr>
    </w:p>
    <w:tbl>
      <w:tblPr>
        <w:tblW w:w="905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588"/>
        <w:gridCol w:w="1530"/>
        <w:gridCol w:w="2693"/>
      </w:tblGrid>
      <w:tr w:rsidR="00AC12EA" w:rsidRPr="004C723F" w14:paraId="4A68279E" w14:textId="77777777" w:rsidTr="00537110">
        <w:trPr>
          <w:tblHeader/>
        </w:trPr>
        <w:tc>
          <w:tcPr>
            <w:tcW w:w="3247" w:type="dxa"/>
            <w:shd w:val="clear" w:color="auto" w:fill="D9D9D9" w:themeFill="background1" w:themeFillShade="D9"/>
            <w:vAlign w:val="center"/>
          </w:tcPr>
          <w:p w14:paraId="175C71F0" w14:textId="77777777" w:rsidR="00AC12EA" w:rsidRPr="004C723F" w:rsidRDefault="00AC12EA" w:rsidP="00317AEB">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Descrição</w:t>
            </w:r>
          </w:p>
        </w:tc>
        <w:tc>
          <w:tcPr>
            <w:tcW w:w="1588" w:type="dxa"/>
            <w:shd w:val="clear" w:color="auto" w:fill="D9D9D9" w:themeFill="background1" w:themeFillShade="D9"/>
            <w:vAlign w:val="center"/>
          </w:tcPr>
          <w:p w14:paraId="508BBFAE" w14:textId="77777777" w:rsidR="00AC12EA" w:rsidRPr="004C723F" w:rsidRDefault="00AC12EA" w:rsidP="00317AEB">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Área/</w:t>
            </w:r>
            <w:r w:rsidRPr="004C723F">
              <w:rPr>
                <w:rFonts w:ascii="Times New Roman" w:hAnsi="Times New Roman" w:cs="Times New Roman"/>
                <w:b/>
                <w:sz w:val="22"/>
                <w:szCs w:val="22"/>
              </w:rPr>
              <w:br/>
              <w:t>Envolvidos</w:t>
            </w:r>
          </w:p>
        </w:tc>
        <w:tc>
          <w:tcPr>
            <w:tcW w:w="1530" w:type="dxa"/>
            <w:shd w:val="clear" w:color="auto" w:fill="D9D9D9" w:themeFill="background1" w:themeFillShade="D9"/>
            <w:vAlign w:val="center"/>
          </w:tcPr>
          <w:p w14:paraId="1C455898" w14:textId="77777777" w:rsidR="00AC12EA" w:rsidRPr="004C723F" w:rsidRDefault="00AC12EA" w:rsidP="00317AEB">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Periodicidade</w:t>
            </w:r>
          </w:p>
        </w:tc>
        <w:tc>
          <w:tcPr>
            <w:tcW w:w="2693" w:type="dxa"/>
            <w:shd w:val="clear" w:color="auto" w:fill="D9D9D9" w:themeFill="background1" w:themeFillShade="D9"/>
            <w:vAlign w:val="center"/>
          </w:tcPr>
          <w:p w14:paraId="2B6485A7" w14:textId="77777777" w:rsidR="00AC12EA" w:rsidRPr="004C723F" w:rsidRDefault="00AC12EA" w:rsidP="00317AEB">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Produtos Gerados</w:t>
            </w:r>
          </w:p>
        </w:tc>
      </w:tr>
      <w:tr w:rsidR="00AC12EA" w:rsidRPr="004C723F" w14:paraId="095C560F" w14:textId="77777777" w:rsidTr="00537110">
        <w:trPr>
          <w:cantSplit/>
          <w:trHeight w:hRule="exact" w:val="827"/>
        </w:trPr>
        <w:tc>
          <w:tcPr>
            <w:tcW w:w="3247" w:type="dxa"/>
            <w:vMerge w:val="restart"/>
          </w:tcPr>
          <w:p w14:paraId="18C4AAF9" w14:textId="51F1F394"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Acompanhamento das Atividades em Andamento</w:t>
            </w:r>
          </w:p>
          <w:p w14:paraId="0F6B0978" w14:textId="77777777" w:rsidR="00E11136" w:rsidRPr="004C723F" w:rsidRDefault="00E11136" w:rsidP="00E11136">
            <w:pPr>
              <w:pStyle w:val="CTMISInstrues"/>
              <w:snapToGrid w:val="0"/>
              <w:rPr>
                <w:rFonts w:ascii="Times New Roman" w:hAnsi="Times New Roman" w:cs="Times New Roman"/>
                <w:sz w:val="22"/>
                <w:szCs w:val="22"/>
              </w:rPr>
            </w:pPr>
          </w:p>
          <w:p w14:paraId="4BDFCC60" w14:textId="6D354E44"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Acompanhamento dos Riscos, Compromissos, Ações Pendentes, Indicadores</w:t>
            </w:r>
          </w:p>
          <w:p w14:paraId="63B0685F" w14:textId="77777777" w:rsidR="00AC12EA" w:rsidRPr="004C723F" w:rsidRDefault="00AC12EA" w:rsidP="00F95527">
            <w:pPr>
              <w:pStyle w:val="CTMISInstrues"/>
              <w:snapToGrid w:val="0"/>
              <w:rPr>
                <w:rFonts w:ascii="Times New Roman" w:hAnsi="Times New Roman" w:cs="Times New Roman"/>
                <w:sz w:val="22"/>
                <w:szCs w:val="22"/>
              </w:rPr>
            </w:pPr>
          </w:p>
        </w:tc>
        <w:tc>
          <w:tcPr>
            <w:tcW w:w="1588" w:type="dxa"/>
          </w:tcPr>
          <w:p w14:paraId="01A0FB21" w14:textId="0EF7A696"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Equipe do Projeto</w:t>
            </w:r>
          </w:p>
        </w:tc>
        <w:tc>
          <w:tcPr>
            <w:tcW w:w="1530" w:type="dxa"/>
          </w:tcPr>
          <w:p w14:paraId="17CEC2B5" w14:textId="475105A4" w:rsidR="00AC12EA" w:rsidRPr="004C723F" w:rsidRDefault="00AC12EA" w:rsidP="00E11136">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Semanal</w:t>
            </w:r>
          </w:p>
        </w:tc>
        <w:tc>
          <w:tcPr>
            <w:tcW w:w="2693" w:type="dxa"/>
            <w:vMerge w:val="restart"/>
          </w:tcPr>
          <w:p w14:paraId="7210698D" w14:textId="41FF2AB3"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Ata de reunião</w:t>
            </w:r>
          </w:p>
          <w:p w14:paraId="7AAE3CB8" w14:textId="62B66C22"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Relatório de situação do projeto</w:t>
            </w:r>
          </w:p>
        </w:tc>
      </w:tr>
      <w:tr w:rsidR="00AC12EA" w:rsidRPr="004C723F" w14:paraId="1A863DB6" w14:textId="77777777" w:rsidTr="00537110">
        <w:trPr>
          <w:cantSplit/>
          <w:trHeight w:hRule="exact" w:val="724"/>
        </w:trPr>
        <w:tc>
          <w:tcPr>
            <w:tcW w:w="3247" w:type="dxa"/>
            <w:vMerge/>
          </w:tcPr>
          <w:p w14:paraId="365E30A0" w14:textId="77777777" w:rsidR="00AC12EA" w:rsidRPr="004C723F" w:rsidRDefault="00AC12EA" w:rsidP="00317AEB">
            <w:pPr>
              <w:jc w:val="both"/>
              <w:rPr>
                <w:rFonts w:ascii="Times New Roman" w:hAnsi="Times New Roman"/>
                <w:sz w:val="22"/>
                <w:szCs w:val="22"/>
              </w:rPr>
            </w:pPr>
          </w:p>
        </w:tc>
        <w:tc>
          <w:tcPr>
            <w:tcW w:w="1588" w:type="dxa"/>
          </w:tcPr>
          <w:p w14:paraId="567C4649" w14:textId="77777777" w:rsidR="00AC12EA" w:rsidRPr="004C723F" w:rsidRDefault="00AC12EA" w:rsidP="00317AEB">
            <w:pPr>
              <w:pStyle w:val="CTMISInstrues"/>
              <w:snapToGrid w:val="0"/>
              <w:jc w:val="both"/>
              <w:rPr>
                <w:rFonts w:ascii="Times New Roman" w:hAnsi="Times New Roman" w:cs="Times New Roman"/>
                <w:sz w:val="22"/>
                <w:szCs w:val="22"/>
              </w:rPr>
            </w:pPr>
          </w:p>
        </w:tc>
        <w:tc>
          <w:tcPr>
            <w:tcW w:w="1530" w:type="dxa"/>
          </w:tcPr>
          <w:p w14:paraId="78A14864" w14:textId="58A145AF" w:rsidR="00AC12EA" w:rsidRPr="004C723F" w:rsidRDefault="00AC12EA" w:rsidP="00E11136">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Quinzenal</w:t>
            </w:r>
          </w:p>
        </w:tc>
        <w:tc>
          <w:tcPr>
            <w:tcW w:w="2693" w:type="dxa"/>
            <w:vMerge/>
          </w:tcPr>
          <w:p w14:paraId="5E63176B" w14:textId="77777777" w:rsidR="00AC12EA" w:rsidRPr="004C723F" w:rsidRDefault="00AC12EA" w:rsidP="00317AEB">
            <w:pPr>
              <w:jc w:val="both"/>
              <w:rPr>
                <w:rFonts w:ascii="Times New Roman" w:hAnsi="Times New Roman"/>
                <w:sz w:val="22"/>
                <w:szCs w:val="22"/>
              </w:rPr>
            </w:pPr>
          </w:p>
        </w:tc>
      </w:tr>
      <w:tr w:rsidR="00AC12EA" w:rsidRPr="004C723F" w14:paraId="75042713" w14:textId="77777777" w:rsidTr="00537110">
        <w:trPr>
          <w:trHeight w:val="653"/>
        </w:trPr>
        <w:tc>
          <w:tcPr>
            <w:tcW w:w="3247" w:type="dxa"/>
          </w:tcPr>
          <w:p w14:paraId="2AFA40CA" w14:textId="77777777" w:rsidR="00AC12EA" w:rsidRPr="004C723F" w:rsidRDefault="00AC12EA" w:rsidP="00317AEB">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 Comunicar situação do projeto</w:t>
            </w:r>
          </w:p>
        </w:tc>
        <w:tc>
          <w:tcPr>
            <w:tcW w:w="1588" w:type="dxa"/>
          </w:tcPr>
          <w:p w14:paraId="5D945EC5" w14:textId="6F46BB34"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Equipe</w:t>
            </w:r>
          </w:p>
          <w:p w14:paraId="2004A028" w14:textId="0BFCE456" w:rsidR="00AC12EA" w:rsidRPr="004C723F" w:rsidRDefault="00AC12EA"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Prof</w:t>
            </w:r>
            <w:r w:rsidR="00F95527" w:rsidRPr="004C723F">
              <w:rPr>
                <w:rFonts w:ascii="Times New Roman" w:hAnsi="Times New Roman" w:cs="Times New Roman"/>
                <w:sz w:val="22"/>
                <w:szCs w:val="22"/>
              </w:rPr>
              <w:t>/Monitor</w:t>
            </w:r>
          </w:p>
        </w:tc>
        <w:tc>
          <w:tcPr>
            <w:tcW w:w="1530" w:type="dxa"/>
          </w:tcPr>
          <w:p w14:paraId="6C80EA48" w14:textId="48929853" w:rsidR="00AC12EA" w:rsidRPr="004C723F" w:rsidRDefault="00AC12EA" w:rsidP="00E11136">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Semanal</w:t>
            </w:r>
          </w:p>
        </w:tc>
        <w:tc>
          <w:tcPr>
            <w:tcW w:w="2693" w:type="dxa"/>
          </w:tcPr>
          <w:p w14:paraId="42E1B3C0" w14:textId="77777777" w:rsidR="00F95527" w:rsidRPr="004C723F" w:rsidRDefault="00F95527"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 xml:space="preserve">Ata de reunião, e </w:t>
            </w:r>
          </w:p>
          <w:p w14:paraId="6CA0EF2B" w14:textId="0367DEF9" w:rsidR="00AC12EA" w:rsidRPr="004C723F" w:rsidRDefault="00F95527" w:rsidP="00F9552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Relatório de situação do projeto</w:t>
            </w:r>
          </w:p>
        </w:tc>
      </w:tr>
    </w:tbl>
    <w:p w14:paraId="3B5BF7D1" w14:textId="77777777" w:rsidR="00AC12EA" w:rsidRPr="004C723F" w:rsidRDefault="00AC12EA" w:rsidP="00AC12EA">
      <w:pPr>
        <w:pStyle w:val="Heading2"/>
        <w:spacing w:before="120" w:after="120"/>
        <w:rPr>
          <w:rFonts w:ascii="Times New Roman" w:hAnsi="Times New Roman"/>
          <w:sz w:val="22"/>
          <w:szCs w:val="22"/>
        </w:rPr>
      </w:pPr>
      <w:bookmarkStart w:id="27" w:name="_Toc275957117"/>
      <w:bookmarkStart w:id="28" w:name="_Toc275961628"/>
      <w:bookmarkStart w:id="29" w:name="_Toc78901055"/>
      <w:bookmarkStart w:id="30" w:name="_Toc92205934"/>
      <w:bookmarkStart w:id="31" w:name="_Toc92289289"/>
      <w:bookmarkStart w:id="32" w:name="_Toc221373670"/>
      <w:r w:rsidRPr="004C723F">
        <w:rPr>
          <w:rFonts w:ascii="Times New Roman" w:hAnsi="Times New Roman"/>
          <w:sz w:val="22"/>
          <w:szCs w:val="22"/>
        </w:rPr>
        <w:t>Gerenciamento de Riscos</w:t>
      </w:r>
      <w:bookmarkEnd w:id="27"/>
      <w:bookmarkEnd w:id="28"/>
      <w:bookmarkEnd w:id="29"/>
      <w:bookmarkEnd w:id="30"/>
      <w:bookmarkEnd w:id="31"/>
      <w:bookmarkEnd w:id="32"/>
    </w:p>
    <w:p w14:paraId="523EE6C4" w14:textId="0B108F7B" w:rsidR="00AC12EA" w:rsidRPr="004C723F" w:rsidRDefault="00AC12EA" w:rsidP="00AC12EA">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w:t>
      </w:r>
      <w:r w:rsidR="00E11136" w:rsidRPr="004C723F">
        <w:rPr>
          <w:rFonts w:ascii="Times New Roman" w:hAnsi="Times New Roman" w:cs="Times New Roman"/>
          <w:sz w:val="22"/>
          <w:szCs w:val="22"/>
        </w:rPr>
        <w:t>O</w:t>
      </w:r>
      <w:r w:rsidRPr="004C723F">
        <w:rPr>
          <w:rFonts w:ascii="Times New Roman" w:hAnsi="Times New Roman" w:cs="Times New Roman"/>
          <w:sz w:val="22"/>
          <w:szCs w:val="22"/>
        </w:rPr>
        <w:t xml:space="preserve"> Gerenciamento de Riscos </w:t>
      </w:r>
      <w:r w:rsidR="00E11136" w:rsidRPr="004C723F">
        <w:rPr>
          <w:rFonts w:ascii="Times New Roman" w:hAnsi="Times New Roman" w:cs="Times New Roman"/>
          <w:sz w:val="22"/>
          <w:szCs w:val="22"/>
        </w:rPr>
        <w:t>consiste em</w:t>
      </w:r>
      <w:r w:rsidRPr="004C723F">
        <w:rPr>
          <w:rFonts w:ascii="Times New Roman" w:hAnsi="Times New Roman" w:cs="Times New Roman"/>
          <w:sz w:val="22"/>
          <w:szCs w:val="22"/>
        </w:rPr>
        <w:t xml:space="preserve"> tarefas, como:  </w:t>
      </w:r>
    </w:p>
    <w:p w14:paraId="5227BEE0" w14:textId="77777777" w:rsidR="00AC12EA" w:rsidRPr="004C723F" w:rsidRDefault="00AC12EA" w:rsidP="00AC12EA">
      <w:pPr>
        <w:pStyle w:val="BodyText"/>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 xml:space="preserve">Identificar todos os riscos possíveis e detectáveis em cada fase do projeto; </w:t>
      </w:r>
    </w:p>
    <w:p w14:paraId="59D270C3" w14:textId="77777777" w:rsidR="00AC12EA" w:rsidRPr="004C723F" w:rsidRDefault="00AC12EA" w:rsidP="00AC12EA">
      <w:pPr>
        <w:pStyle w:val="BodyText"/>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lastRenderedPageBreak/>
        <w:t>Executar as ações para mitigar os riscos que tenham um alto grau de exposição ao risco caso este ocorra na Lista de Riscos do Projeto;</w:t>
      </w:r>
    </w:p>
    <w:p w14:paraId="793CDD6D" w14:textId="43F46BB0" w:rsidR="00AC12EA" w:rsidRPr="004C723F" w:rsidRDefault="00AC12EA" w:rsidP="00AC12EA">
      <w:pPr>
        <w:pStyle w:val="BodyText"/>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Fazer uma revisão da lista dos riscos periodicamente, com o propósito de averiguar uma possível incidência de um risco e ver se há outros riscos ainda não relatados</w:t>
      </w:r>
      <w:r w:rsidR="00537110">
        <w:rPr>
          <w:rFonts w:ascii="Times New Roman" w:hAnsi="Times New Roman"/>
          <w:i/>
          <w:color w:val="0000FF"/>
          <w:sz w:val="22"/>
          <w:szCs w:val="22"/>
        </w:rPr>
        <w:t>. Esta ação contínua será também alvo da auditoria dos monitores aos repositórios da equipe de desenvolvimento;</w:t>
      </w:r>
    </w:p>
    <w:p w14:paraId="2F0790B7" w14:textId="6CE987E1" w:rsidR="00AC12EA" w:rsidRPr="004C723F" w:rsidRDefault="00AC12EA" w:rsidP="00AC12EA">
      <w:pPr>
        <w:pStyle w:val="BodyText"/>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Em caso de confirmação de um risco previsto, agir no sentido de contingenciá-lo conforme programado</w:t>
      </w:r>
      <w:r w:rsidR="00537110">
        <w:rPr>
          <w:rFonts w:ascii="Times New Roman" w:hAnsi="Times New Roman"/>
          <w:i/>
          <w:color w:val="0000FF"/>
          <w:sz w:val="22"/>
          <w:szCs w:val="22"/>
        </w:rPr>
        <w:t>. Para isso, além do plano de mitigação (visando evitar que o risco ocorra), deve haver também um plano de continência (para o caso do risco efetivamente ocorrer);</w:t>
      </w:r>
    </w:p>
    <w:p w14:paraId="50478888" w14:textId="0B853554" w:rsidR="00AC12EA" w:rsidRPr="004C723F" w:rsidRDefault="00AC12EA" w:rsidP="00AC12EA">
      <w:pPr>
        <w:pStyle w:val="BodyText"/>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Registrar os riscos no Painel de Controle do Projeto e no Plano do Projeto (Riscos iniciais)</w:t>
      </w:r>
    </w:p>
    <w:p w14:paraId="33221FDB" w14:textId="5E2FB567" w:rsidR="00A5653E" w:rsidRPr="004C723F" w:rsidRDefault="00A5653E" w:rsidP="00A5653E">
      <w:pPr>
        <w:pStyle w:val="BodyText"/>
        <w:spacing w:before="60" w:after="60"/>
        <w:jc w:val="both"/>
        <w:rPr>
          <w:rFonts w:ascii="Times New Roman" w:hAnsi="Times New Roman"/>
          <w:b/>
          <w:bCs/>
          <w:i/>
          <w:color w:val="0000FF"/>
          <w:sz w:val="22"/>
          <w:szCs w:val="22"/>
        </w:rPr>
      </w:pPr>
      <w:r w:rsidRPr="004C723F">
        <w:rPr>
          <w:rFonts w:ascii="Times New Roman" w:hAnsi="Times New Roman"/>
          <w:b/>
          <w:bCs/>
          <w:i/>
          <w:color w:val="0000FF"/>
          <w:sz w:val="22"/>
          <w:szCs w:val="22"/>
        </w:rPr>
        <w:t xml:space="preserve">Os riscos do projeto devem ser acompanhados e atualizados </w:t>
      </w:r>
      <w:r w:rsidR="00915B15" w:rsidRPr="004C723F">
        <w:rPr>
          <w:rFonts w:ascii="Times New Roman" w:hAnsi="Times New Roman"/>
          <w:b/>
          <w:bCs/>
          <w:i/>
          <w:color w:val="0000FF"/>
          <w:sz w:val="22"/>
          <w:szCs w:val="22"/>
        </w:rPr>
        <w:t>periodicamente</w:t>
      </w:r>
      <w:r w:rsidRPr="004C723F">
        <w:rPr>
          <w:rFonts w:ascii="Times New Roman" w:hAnsi="Times New Roman"/>
          <w:b/>
          <w:bCs/>
          <w:i/>
          <w:color w:val="0000FF"/>
          <w:sz w:val="22"/>
          <w:szCs w:val="22"/>
        </w:rPr>
        <w:t>.</w:t>
      </w:r>
    </w:p>
    <w:p w14:paraId="78D57A63" w14:textId="674F1DF6" w:rsidR="00A5653E" w:rsidRPr="004C723F" w:rsidRDefault="00E11136" w:rsidP="00A5653E">
      <w:pPr>
        <w:pStyle w:val="BodyText"/>
        <w:spacing w:before="60" w:after="60"/>
        <w:jc w:val="both"/>
        <w:rPr>
          <w:rFonts w:ascii="Times New Roman" w:hAnsi="Times New Roman"/>
          <w:i/>
          <w:color w:val="0000FF"/>
          <w:sz w:val="22"/>
          <w:szCs w:val="22"/>
        </w:rPr>
      </w:pPr>
      <w:r w:rsidRPr="004C723F">
        <w:rPr>
          <w:rFonts w:ascii="Times New Roman" w:hAnsi="Times New Roman"/>
          <w:b/>
          <w:bCs/>
          <w:i/>
          <w:color w:val="0000FF"/>
          <w:sz w:val="22"/>
          <w:szCs w:val="22"/>
        </w:rPr>
        <w:t>Sugestão</w:t>
      </w:r>
      <w:r w:rsidRPr="004C723F">
        <w:rPr>
          <w:rFonts w:ascii="Times New Roman" w:hAnsi="Times New Roman"/>
          <w:i/>
          <w:color w:val="0000FF"/>
          <w:sz w:val="22"/>
          <w:szCs w:val="22"/>
        </w:rPr>
        <w:t xml:space="preserve">: construir um quadro contendo: o risco, grau de exposição, </w:t>
      </w:r>
      <w:r w:rsidR="00915B15" w:rsidRPr="004C723F">
        <w:rPr>
          <w:rFonts w:ascii="Times New Roman" w:hAnsi="Times New Roman"/>
          <w:i/>
          <w:color w:val="0000FF"/>
          <w:sz w:val="22"/>
          <w:szCs w:val="22"/>
        </w:rPr>
        <w:t>mitigação</w:t>
      </w:r>
      <w:r w:rsidRPr="004C723F">
        <w:rPr>
          <w:rFonts w:ascii="Times New Roman" w:hAnsi="Times New Roman"/>
          <w:i/>
          <w:color w:val="0000FF"/>
          <w:sz w:val="22"/>
          <w:szCs w:val="22"/>
        </w:rPr>
        <w:t xml:space="preserve"> (se necessária, pois depende do grau de exposição</w:t>
      </w:r>
      <w:r w:rsidR="00915B15" w:rsidRPr="004C723F">
        <w:rPr>
          <w:rFonts w:ascii="Times New Roman" w:hAnsi="Times New Roman"/>
          <w:i/>
          <w:color w:val="0000FF"/>
          <w:sz w:val="22"/>
          <w:szCs w:val="22"/>
        </w:rPr>
        <w:t>)</w:t>
      </w:r>
      <w:r w:rsidRPr="004C723F">
        <w:rPr>
          <w:rFonts w:ascii="Times New Roman" w:hAnsi="Times New Roman"/>
          <w:i/>
          <w:color w:val="0000FF"/>
          <w:sz w:val="22"/>
          <w:szCs w:val="22"/>
        </w:rPr>
        <w:t xml:space="preserve"> e </w:t>
      </w:r>
      <w:r w:rsidR="00915B15" w:rsidRPr="004C723F">
        <w:rPr>
          <w:rFonts w:ascii="Times New Roman" w:hAnsi="Times New Roman"/>
          <w:i/>
          <w:color w:val="0000FF"/>
          <w:sz w:val="22"/>
          <w:szCs w:val="22"/>
        </w:rPr>
        <w:t>plano de contingência.</w:t>
      </w:r>
      <w:r w:rsidR="00915B15" w:rsidRPr="004C723F">
        <w:rPr>
          <w:rStyle w:val="FootnoteReference"/>
          <w:rFonts w:ascii="Times New Roman" w:hAnsi="Times New Roman"/>
          <w:i/>
          <w:color w:val="0000FF"/>
          <w:sz w:val="22"/>
          <w:szCs w:val="22"/>
        </w:rPr>
        <w:footnoteReference w:id="1"/>
      </w:r>
    </w:p>
    <w:p w14:paraId="634DB141" w14:textId="77777777" w:rsidR="00AC12EA" w:rsidRPr="004C723F" w:rsidRDefault="00AC12EA" w:rsidP="00AC12EA">
      <w:pPr>
        <w:pStyle w:val="Heading2"/>
        <w:spacing w:before="120" w:after="120"/>
        <w:rPr>
          <w:rFonts w:ascii="Times New Roman" w:hAnsi="Times New Roman"/>
          <w:sz w:val="22"/>
          <w:szCs w:val="22"/>
        </w:rPr>
      </w:pPr>
      <w:bookmarkStart w:id="33" w:name="_Toc275957118"/>
      <w:bookmarkStart w:id="34" w:name="_Toc275961629"/>
      <w:bookmarkStart w:id="35" w:name="_Toc78901056"/>
      <w:bookmarkStart w:id="36" w:name="_Toc92205935"/>
      <w:bookmarkStart w:id="37" w:name="_Toc92289290"/>
      <w:bookmarkStart w:id="38" w:name="_Toc221373671"/>
      <w:r w:rsidRPr="004C723F">
        <w:rPr>
          <w:rFonts w:ascii="Times New Roman" w:hAnsi="Times New Roman"/>
          <w:sz w:val="22"/>
          <w:szCs w:val="22"/>
        </w:rPr>
        <w:t>Critérios de Replanejamento</w:t>
      </w:r>
      <w:bookmarkEnd w:id="33"/>
      <w:bookmarkEnd w:id="34"/>
      <w:bookmarkEnd w:id="35"/>
      <w:bookmarkEnd w:id="36"/>
      <w:bookmarkEnd w:id="37"/>
      <w:bookmarkEnd w:id="38"/>
    </w:p>
    <w:p w14:paraId="36960160" w14:textId="20BF7D2B" w:rsidR="00AC12EA" w:rsidRPr="004C723F" w:rsidRDefault="00AC12EA" w:rsidP="00AC12EA">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Descrever os critérios de replanejamento que serão utilizados, caso seja necessário realizá-lo no projeto.</w:t>
      </w:r>
    </w:p>
    <w:p w14:paraId="25716231" w14:textId="02265954" w:rsidR="00297290" w:rsidRPr="004C723F" w:rsidRDefault="00297290" w:rsidP="00297290">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Observações</w:t>
      </w:r>
    </w:p>
    <w:p w14:paraId="7EF949C6" w14:textId="6D938A84" w:rsidR="00297290" w:rsidRPr="004C723F" w:rsidRDefault="00297290" w:rsidP="00297290">
      <w:pPr>
        <w:pStyle w:val="BodyText"/>
        <w:numPr>
          <w:ilvl w:val="0"/>
          <w:numId w:val="18"/>
        </w:numPr>
        <w:jc w:val="both"/>
        <w:rPr>
          <w:rFonts w:ascii="Times New Roman" w:hAnsi="Times New Roman"/>
          <w:iCs/>
          <w:color w:val="0000FF"/>
          <w:sz w:val="22"/>
          <w:szCs w:val="22"/>
        </w:rPr>
      </w:pPr>
      <w:r w:rsidRPr="004C723F">
        <w:rPr>
          <w:rFonts w:ascii="Times New Roman" w:hAnsi="Times New Roman"/>
          <w:iCs/>
          <w:color w:val="0000FF"/>
          <w:sz w:val="22"/>
          <w:szCs w:val="22"/>
        </w:rPr>
        <w:t>Fontes de necessidades de replanejamento importantes são os riscos do projeto. por isso é tão importante manter sua gestão de riscos em dia. Os critérios de replanejamento apoiados por riscos, devem identificar quais deles podem causar esse efeito e devem estar alinhados aos planos de mitigação e/ou contingência</w:t>
      </w:r>
    </w:p>
    <w:p w14:paraId="2EC0BC34" w14:textId="7238ED2F" w:rsidR="00A5653E" w:rsidRPr="004C723F" w:rsidRDefault="00A5653E" w:rsidP="00297290">
      <w:pPr>
        <w:pStyle w:val="BodyText"/>
        <w:numPr>
          <w:ilvl w:val="0"/>
          <w:numId w:val="18"/>
        </w:numPr>
        <w:jc w:val="both"/>
        <w:rPr>
          <w:rFonts w:ascii="Times New Roman" w:hAnsi="Times New Roman"/>
          <w:iCs/>
          <w:sz w:val="22"/>
          <w:szCs w:val="22"/>
          <w:lang w:eastAsia="en-US"/>
        </w:rPr>
      </w:pPr>
      <w:r w:rsidRPr="004C723F">
        <w:rPr>
          <w:rFonts w:ascii="Times New Roman" w:hAnsi="Times New Roman"/>
          <w:iCs/>
          <w:color w:val="0000FF"/>
          <w:sz w:val="22"/>
          <w:szCs w:val="22"/>
        </w:rPr>
        <w:t>Os critérios de replanejamento do projeto devem ser acompanhados e atualizados a cada ciclo. E, aplicados, conforme necessidade.</w:t>
      </w:r>
      <w:r w:rsidR="00915B15" w:rsidRPr="004C723F">
        <w:rPr>
          <w:rFonts w:ascii="Times New Roman" w:hAnsi="Times New Roman"/>
          <w:iCs/>
          <w:color w:val="0000FF"/>
          <w:sz w:val="22"/>
          <w:szCs w:val="22"/>
        </w:rPr>
        <w:t xml:space="preserve"> Replanejamentos do projeto ou qualquer outra </w:t>
      </w:r>
      <w:r w:rsidR="00537110" w:rsidRPr="004C723F">
        <w:rPr>
          <w:rFonts w:ascii="Times New Roman" w:hAnsi="Times New Roman"/>
          <w:iCs/>
          <w:color w:val="0000FF"/>
          <w:sz w:val="22"/>
          <w:szCs w:val="22"/>
        </w:rPr>
        <w:t>alteração</w:t>
      </w:r>
      <w:r w:rsidR="00915B15" w:rsidRPr="004C723F">
        <w:rPr>
          <w:rFonts w:ascii="Times New Roman" w:hAnsi="Times New Roman"/>
          <w:iCs/>
          <w:color w:val="0000FF"/>
          <w:sz w:val="22"/>
          <w:szCs w:val="22"/>
        </w:rPr>
        <w:t xml:space="preserve"> causa o versionamento deste documento.</w:t>
      </w:r>
    </w:p>
    <w:p w14:paraId="47E9208F" w14:textId="2266E19C" w:rsidR="003A64B4" w:rsidRPr="004C723F" w:rsidRDefault="003F7EB2" w:rsidP="003A64B4">
      <w:pPr>
        <w:pStyle w:val="Heading1"/>
        <w:spacing w:before="360" w:after="240"/>
        <w:ind w:left="357" w:hanging="357"/>
        <w:jc w:val="both"/>
        <w:rPr>
          <w:rFonts w:ascii="Times New Roman" w:hAnsi="Times New Roman"/>
          <w:sz w:val="22"/>
          <w:szCs w:val="22"/>
        </w:rPr>
      </w:pPr>
      <w:bookmarkStart w:id="39" w:name="_Toc221373672"/>
      <w:r w:rsidRPr="004C723F">
        <w:rPr>
          <w:rFonts w:ascii="Times New Roman" w:hAnsi="Times New Roman"/>
          <w:sz w:val="22"/>
          <w:szCs w:val="22"/>
        </w:rPr>
        <w:t xml:space="preserve">PROCESSO </w:t>
      </w:r>
      <w:r w:rsidR="003A64B4" w:rsidRPr="004C723F">
        <w:rPr>
          <w:rFonts w:ascii="Times New Roman" w:hAnsi="Times New Roman"/>
          <w:sz w:val="22"/>
          <w:szCs w:val="22"/>
        </w:rPr>
        <w:t>DE DESENVOLVIMENTO DE SOFTWARE</w:t>
      </w:r>
      <w:bookmarkEnd w:id="39"/>
    </w:p>
    <w:p w14:paraId="1FE392BB" w14:textId="3FC9B537" w:rsidR="00915B15" w:rsidRPr="004C723F" w:rsidRDefault="00C7443E" w:rsidP="00297290">
      <w:pPr>
        <w:pStyle w:val="InfoBlue"/>
        <w:spacing w:line="240" w:lineRule="auto"/>
        <w:ind w:left="357"/>
        <w:jc w:val="both"/>
        <w:rPr>
          <w:rFonts w:ascii="Times New Roman" w:hAnsi="Times New Roman"/>
          <w:i/>
          <w:iCs/>
          <w:sz w:val="22"/>
          <w:szCs w:val="22"/>
          <w:lang w:val="pt-BR"/>
        </w:rPr>
      </w:pPr>
      <w:r w:rsidRPr="004C723F">
        <w:rPr>
          <w:rFonts w:ascii="Times New Roman" w:hAnsi="Times New Roman"/>
          <w:i/>
          <w:iCs/>
          <w:sz w:val="22"/>
          <w:szCs w:val="22"/>
          <w:lang w:val="pt-BR"/>
        </w:rPr>
        <w:t>[Nesta seção devem estar registradas as decisões da equipe quanto à metodologia de desenvolvimento de software a ser utilizada</w:t>
      </w:r>
      <w:r w:rsidR="009E6E63" w:rsidRPr="004C723F">
        <w:rPr>
          <w:rFonts w:ascii="Times New Roman" w:hAnsi="Times New Roman"/>
          <w:i/>
          <w:iCs/>
          <w:sz w:val="22"/>
          <w:szCs w:val="22"/>
          <w:lang w:val="pt-BR"/>
        </w:rPr>
        <w:t>, com base no SCRUM e XP.</w:t>
      </w:r>
    </w:p>
    <w:p w14:paraId="2082935A" w14:textId="0B7C37E9" w:rsidR="00915B15" w:rsidRPr="004C723F" w:rsidRDefault="00915B15" w:rsidP="00915B15">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Observações:</w:t>
      </w:r>
    </w:p>
    <w:p w14:paraId="185D5242" w14:textId="2EDE4826" w:rsidR="00C7443E" w:rsidRPr="004C723F" w:rsidRDefault="00C7443E" w:rsidP="00915B15">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 xml:space="preserve">Cabe destacar aqui que, não é intenção desta seção ser definitiva ou prescritiva, mas, sim, orientadora. </w:t>
      </w:r>
    </w:p>
    <w:p w14:paraId="1401A43E" w14:textId="77777777" w:rsidR="00CD16AD" w:rsidRPr="004C723F" w:rsidRDefault="00C7443E" w:rsidP="00915B15">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Também, não é objetivo desta seção ser detalhista e, sim, objetiva e resumida, de forma que a equipe possa utilizá-la como um guia.</w:t>
      </w:r>
    </w:p>
    <w:p w14:paraId="5306B881" w14:textId="0CF01345" w:rsidR="00C7443E" w:rsidRPr="004C723F" w:rsidRDefault="007F170A" w:rsidP="00915B15">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 xml:space="preserve">Deve-se </w:t>
      </w:r>
      <w:r w:rsidR="00CD16AD" w:rsidRPr="004C723F">
        <w:rPr>
          <w:rFonts w:ascii="Times New Roman" w:hAnsi="Times New Roman"/>
          <w:i/>
          <w:iCs/>
          <w:sz w:val="22"/>
          <w:szCs w:val="22"/>
          <w:lang w:val="pt-BR"/>
        </w:rPr>
        <w:t>também, apresenta</w:t>
      </w:r>
      <w:r w:rsidR="009E6E63" w:rsidRPr="004C723F">
        <w:rPr>
          <w:rFonts w:ascii="Times New Roman" w:hAnsi="Times New Roman"/>
          <w:i/>
          <w:iCs/>
          <w:sz w:val="22"/>
          <w:szCs w:val="22"/>
          <w:lang w:val="pt-BR"/>
        </w:rPr>
        <w:t>r</w:t>
      </w:r>
      <w:r w:rsidR="00CD16AD" w:rsidRPr="004C723F">
        <w:rPr>
          <w:rFonts w:ascii="Times New Roman" w:hAnsi="Times New Roman"/>
          <w:i/>
          <w:iCs/>
          <w:sz w:val="22"/>
          <w:szCs w:val="22"/>
          <w:lang w:val="pt-BR"/>
        </w:rPr>
        <w:t xml:space="preserve"> um diagrama ilustrando o fluxo de trabalho a ser realizado.</w:t>
      </w:r>
    </w:p>
    <w:p w14:paraId="163FD10B" w14:textId="77777777" w:rsidR="00915B15" w:rsidRPr="004C723F" w:rsidRDefault="00915B15" w:rsidP="00915B15">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Mas principalmente, esta seção deve estar alinhada ao que foi descrito e justificado na seção 2.1</w:t>
      </w:r>
    </w:p>
    <w:p w14:paraId="1903F2D1" w14:textId="1D53155C" w:rsidR="00744AEA" w:rsidRDefault="00A812C5" w:rsidP="00DB62E9">
      <w:pPr>
        <w:pStyle w:val="InfoBlue"/>
        <w:spacing w:line="240" w:lineRule="auto"/>
        <w:ind w:left="0"/>
        <w:jc w:val="both"/>
        <w:rPr>
          <w:rFonts w:ascii="Times New Roman" w:hAnsi="Times New Roman"/>
          <w:i/>
          <w:iCs/>
          <w:color w:val="C00000"/>
          <w:sz w:val="22"/>
          <w:szCs w:val="22"/>
          <w:lang w:val="pt-BR"/>
        </w:rPr>
      </w:pPr>
      <w:r w:rsidRPr="004C723F">
        <w:rPr>
          <w:rFonts w:ascii="Times New Roman" w:hAnsi="Times New Roman"/>
          <w:i/>
          <w:iCs/>
          <w:color w:val="C00000"/>
          <w:sz w:val="22"/>
          <w:szCs w:val="22"/>
          <w:lang w:val="pt-BR"/>
        </w:rPr>
        <w:t xml:space="preserve">Lembrando que processo é um conjunto de atividades logicamente encadeadas, contendo início/fim, consomem </w:t>
      </w:r>
      <w:r w:rsidR="00537110">
        <w:rPr>
          <w:rFonts w:ascii="Times New Roman" w:hAnsi="Times New Roman"/>
          <w:i/>
          <w:iCs/>
          <w:color w:val="C00000"/>
          <w:sz w:val="22"/>
          <w:szCs w:val="22"/>
          <w:lang w:val="pt-BR"/>
        </w:rPr>
        <w:t>recursos</w:t>
      </w:r>
      <w:r w:rsidRPr="004C723F">
        <w:rPr>
          <w:rFonts w:ascii="Times New Roman" w:hAnsi="Times New Roman"/>
          <w:i/>
          <w:iCs/>
          <w:color w:val="C00000"/>
          <w:sz w:val="22"/>
          <w:szCs w:val="22"/>
          <w:lang w:val="pt-BR"/>
        </w:rPr>
        <w:t>, geram resultados e possuem designações de responsabilidades (pelo menos papeis envolvidos).</w:t>
      </w:r>
    </w:p>
    <w:p w14:paraId="69B0B533" w14:textId="77777777" w:rsidR="00537110" w:rsidRPr="00537110" w:rsidRDefault="00537110" w:rsidP="00537110">
      <w:pPr>
        <w:pStyle w:val="BodyText"/>
        <w:rPr>
          <w:lang w:eastAsia="en-US"/>
        </w:rPr>
      </w:pPr>
    </w:p>
    <w:p w14:paraId="314EA214" w14:textId="5A5D38D7" w:rsidR="003E13AE" w:rsidRPr="004C723F" w:rsidRDefault="00F40E69" w:rsidP="003E13AE">
      <w:pPr>
        <w:pStyle w:val="Heading1"/>
        <w:spacing w:before="360" w:after="240"/>
        <w:ind w:left="357" w:hanging="357"/>
        <w:jc w:val="both"/>
        <w:rPr>
          <w:rFonts w:ascii="Times New Roman" w:hAnsi="Times New Roman"/>
          <w:sz w:val="22"/>
          <w:szCs w:val="22"/>
        </w:rPr>
      </w:pPr>
      <w:bookmarkStart w:id="40" w:name="_Toc221373673"/>
      <w:r w:rsidRPr="004C723F">
        <w:rPr>
          <w:rFonts w:ascii="Times New Roman" w:hAnsi="Times New Roman"/>
          <w:sz w:val="22"/>
          <w:szCs w:val="22"/>
        </w:rPr>
        <w:lastRenderedPageBreak/>
        <w:t>DECLARAÇÃO DE ESCOPO DO PROJETO</w:t>
      </w:r>
      <w:bookmarkEnd w:id="40"/>
    </w:p>
    <w:p w14:paraId="7740734F" w14:textId="77777777" w:rsidR="00705618" w:rsidRPr="004C723F" w:rsidRDefault="00705618" w:rsidP="00705618">
      <w:pPr>
        <w:pStyle w:val="Heading2"/>
        <w:rPr>
          <w:rFonts w:ascii="Times New Roman" w:hAnsi="Times New Roman"/>
          <w:sz w:val="22"/>
          <w:szCs w:val="22"/>
        </w:rPr>
      </w:pPr>
      <w:bookmarkStart w:id="41" w:name="_Toc165470073"/>
      <w:bookmarkStart w:id="42" w:name="_Toc221373674"/>
      <w:r w:rsidRPr="004C723F">
        <w:rPr>
          <w:rFonts w:ascii="Times New Roman" w:hAnsi="Times New Roman"/>
          <w:sz w:val="22"/>
          <w:szCs w:val="22"/>
        </w:rPr>
        <w:t>Backlog do produto</w:t>
      </w:r>
      <w:bookmarkEnd w:id="41"/>
      <w:bookmarkEnd w:id="42"/>
    </w:p>
    <w:p w14:paraId="7E94A40B" w14:textId="77777777" w:rsidR="00705618" w:rsidRPr="004C723F" w:rsidRDefault="00705618" w:rsidP="00705618">
      <w:pPr>
        <w:pStyle w:val="InfoBlue"/>
        <w:spacing w:line="240" w:lineRule="auto"/>
        <w:ind w:left="432"/>
        <w:jc w:val="both"/>
        <w:rPr>
          <w:rFonts w:ascii="Times New Roman" w:hAnsi="Times New Roman"/>
          <w:i/>
          <w:iCs/>
          <w:sz w:val="22"/>
          <w:szCs w:val="22"/>
          <w:lang w:val="pt-BR"/>
        </w:rPr>
      </w:pPr>
      <w:r w:rsidRPr="004C723F">
        <w:rPr>
          <w:rFonts w:ascii="Times New Roman" w:hAnsi="Times New Roman"/>
          <w:i/>
          <w:iCs/>
          <w:sz w:val="22"/>
          <w:szCs w:val="22"/>
          <w:lang w:val="pt-BR"/>
        </w:rPr>
        <w:t>Forneça o backlog do produto:</w:t>
      </w:r>
    </w:p>
    <w:p w14:paraId="27662E10" w14:textId="77777777" w:rsidR="00705618" w:rsidRPr="004C723F" w:rsidRDefault="00705618" w:rsidP="00705618">
      <w:pPr>
        <w:pStyle w:val="InfoBlue"/>
        <w:numPr>
          <w:ilvl w:val="0"/>
          <w:numId w:val="19"/>
        </w:numPr>
        <w:spacing w:line="240" w:lineRule="auto"/>
        <w:jc w:val="both"/>
        <w:rPr>
          <w:rFonts w:ascii="Times New Roman" w:hAnsi="Times New Roman"/>
          <w:i/>
          <w:iCs/>
          <w:color w:val="00B050"/>
          <w:sz w:val="22"/>
          <w:szCs w:val="22"/>
          <w:lang w:val="pt-BR"/>
        </w:rPr>
      </w:pPr>
      <w:r w:rsidRPr="004C723F">
        <w:rPr>
          <w:rFonts w:ascii="Times New Roman" w:hAnsi="Times New Roman"/>
          <w:i/>
          <w:iCs/>
          <w:sz w:val="22"/>
          <w:szCs w:val="22"/>
          <w:lang w:val="pt-BR"/>
        </w:rPr>
        <w:t xml:space="preserve">Sugiro as tabelas, dos itens a seguir organizadas em perfis, cenários, contendo cada um deles, os requisitos obrigatórios (MUST), e desejáveis (Should ou Could). </w:t>
      </w:r>
      <w:r w:rsidRPr="00091397">
        <w:rPr>
          <w:rFonts w:ascii="Times New Roman" w:hAnsi="Times New Roman"/>
          <w:i/>
          <w:iCs/>
          <w:color w:val="385623" w:themeColor="accent6" w:themeShade="80"/>
          <w:sz w:val="22"/>
          <w:szCs w:val="22"/>
          <w:lang w:val="pt-BR"/>
        </w:rPr>
        <w:t xml:space="preserve">As tabelas que se seguem são sugestões mínimas. Assim sendo elas podem ser modificadas/adaptadas pela equipe de acordo com as necessidades de cada desenvolvimento, desde que justificadas. </w:t>
      </w:r>
    </w:p>
    <w:p w14:paraId="1601DD3A" w14:textId="77777777" w:rsidR="00705618" w:rsidRPr="004C723F" w:rsidRDefault="00705618" w:rsidP="00705618">
      <w:pPr>
        <w:pStyle w:val="InfoBlue"/>
        <w:numPr>
          <w:ilvl w:val="0"/>
          <w:numId w:val="19"/>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Defina o que cada uma dessas classes representa para o software em desenvolvimento que justifique sua classificação (visão da equipe a ser validada pelo P.O.)</w:t>
      </w:r>
    </w:p>
    <w:p w14:paraId="6090C380" w14:textId="5FD7E7FC" w:rsidR="00705618" w:rsidRPr="004C723F" w:rsidRDefault="00705618" w:rsidP="00705618">
      <w:pPr>
        <w:pStyle w:val="InfoBlue"/>
        <w:numPr>
          <w:ilvl w:val="0"/>
          <w:numId w:val="19"/>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Identifique a forma de obtenção do requisito (elicitação): brainstorm, entrevistas, questionário</w:t>
      </w:r>
      <w:r w:rsidR="00537110">
        <w:rPr>
          <w:rFonts w:ascii="Times New Roman" w:hAnsi="Times New Roman"/>
          <w:i/>
          <w:iCs/>
          <w:sz w:val="22"/>
          <w:szCs w:val="22"/>
          <w:lang w:val="pt-BR"/>
        </w:rPr>
        <w:t>s</w:t>
      </w:r>
      <w:r w:rsidRPr="004C723F">
        <w:rPr>
          <w:rFonts w:ascii="Times New Roman" w:hAnsi="Times New Roman"/>
          <w:i/>
          <w:iCs/>
          <w:sz w:val="22"/>
          <w:szCs w:val="22"/>
          <w:lang w:val="pt-BR"/>
        </w:rPr>
        <w:t xml:space="preserve"> etc.</w:t>
      </w:r>
    </w:p>
    <w:p w14:paraId="65985DC2" w14:textId="77777777" w:rsidR="00705618" w:rsidRPr="004C723F" w:rsidRDefault="00705618" w:rsidP="00705618">
      <w:pPr>
        <w:pStyle w:val="Heading2"/>
        <w:rPr>
          <w:rFonts w:ascii="Times New Roman" w:hAnsi="Times New Roman"/>
          <w:sz w:val="22"/>
          <w:szCs w:val="22"/>
        </w:rPr>
      </w:pPr>
      <w:bookmarkStart w:id="43" w:name="_Toc165470074"/>
      <w:bookmarkStart w:id="44" w:name="_Toc221373675"/>
      <w:r w:rsidRPr="004C723F">
        <w:rPr>
          <w:rFonts w:ascii="Times New Roman" w:hAnsi="Times New Roman"/>
          <w:sz w:val="22"/>
          <w:szCs w:val="22"/>
        </w:rPr>
        <w:t>Perfis</w:t>
      </w:r>
      <w:bookmarkEnd w:id="43"/>
      <w:bookmarkEnd w:id="44"/>
    </w:p>
    <w:p w14:paraId="2151CABF" w14:textId="77777777" w:rsidR="00705618" w:rsidRPr="004C723F" w:rsidRDefault="00705618" w:rsidP="00705618">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 xml:space="preserve">Perfis de acesso ao sistema de software podem ser importantes para identificar funcionalidades disponíveis de acordo com tais perfis. Neste sentido eles precisam ser identificados para, mais tarde, serem tratados as limitações de cada um deles. Além disso, é importante, ao cadastrar usuários que tenham permissões de acesso diferenciadas, que elas também sejam identificadas. Para isso é sugerida a seguinte tabela. </w:t>
      </w:r>
    </w:p>
    <w:p w14:paraId="59DBD11C" w14:textId="55F4F304" w:rsidR="00705618" w:rsidRPr="004C723F" w:rsidRDefault="00705618" w:rsidP="00705618">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Tabela : Perfis de acesso</w:t>
      </w:r>
    </w:p>
    <w:tbl>
      <w:tblPr>
        <w:tblStyle w:val="TableGrid"/>
        <w:tblW w:w="0" w:type="auto"/>
        <w:tblLook w:val="04A0" w:firstRow="1" w:lastRow="0" w:firstColumn="1" w:lastColumn="0" w:noHBand="0" w:noVBand="1"/>
      </w:tblPr>
      <w:tblGrid>
        <w:gridCol w:w="846"/>
        <w:gridCol w:w="2268"/>
        <w:gridCol w:w="3647"/>
        <w:gridCol w:w="2254"/>
      </w:tblGrid>
      <w:tr w:rsidR="00705618" w:rsidRPr="004C723F" w14:paraId="10633955" w14:textId="77777777" w:rsidTr="007515E4">
        <w:tc>
          <w:tcPr>
            <w:tcW w:w="846" w:type="dxa"/>
          </w:tcPr>
          <w:p w14:paraId="60F20333"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w:t>
            </w:r>
          </w:p>
        </w:tc>
        <w:tc>
          <w:tcPr>
            <w:tcW w:w="2268" w:type="dxa"/>
          </w:tcPr>
          <w:p w14:paraId="3F71A82C"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Nome do perfil</w:t>
            </w:r>
          </w:p>
        </w:tc>
        <w:tc>
          <w:tcPr>
            <w:tcW w:w="3647" w:type="dxa"/>
          </w:tcPr>
          <w:p w14:paraId="064D885D"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Características do perfil</w:t>
            </w:r>
          </w:p>
        </w:tc>
        <w:tc>
          <w:tcPr>
            <w:tcW w:w="2254" w:type="dxa"/>
          </w:tcPr>
          <w:p w14:paraId="67750C3C"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Permissões de acesso</w:t>
            </w:r>
          </w:p>
        </w:tc>
      </w:tr>
      <w:tr w:rsidR="00705618" w:rsidRPr="007515E4" w14:paraId="5D4453CC" w14:textId="77777777" w:rsidTr="007515E4">
        <w:tc>
          <w:tcPr>
            <w:tcW w:w="846" w:type="dxa"/>
          </w:tcPr>
          <w:p w14:paraId="499B3C0F" w14:textId="77777777" w:rsidR="00705618" w:rsidRPr="007515E4" w:rsidRDefault="00705618" w:rsidP="00640B25">
            <w:pPr>
              <w:pStyle w:val="InfoBlue"/>
              <w:spacing w:line="240" w:lineRule="auto"/>
              <w:ind w:left="0"/>
              <w:jc w:val="both"/>
              <w:rPr>
                <w:rFonts w:ascii="Times New Roman" w:hAnsi="Times New Roman"/>
              </w:rPr>
            </w:pPr>
            <w:r w:rsidRPr="007515E4">
              <w:rPr>
                <w:rFonts w:ascii="Times New Roman" w:hAnsi="Times New Roman"/>
                <w:i/>
                <w:iCs/>
                <w:lang w:val="pt-BR"/>
              </w:rPr>
              <w:t>&lt;1&gt;</w:t>
            </w:r>
          </w:p>
        </w:tc>
        <w:tc>
          <w:tcPr>
            <w:tcW w:w="2268" w:type="dxa"/>
          </w:tcPr>
          <w:p w14:paraId="635BDE8B" w14:textId="47BE9084" w:rsidR="00705618" w:rsidRPr="007515E4" w:rsidRDefault="00705618" w:rsidP="00640B25">
            <w:pPr>
              <w:pStyle w:val="InfoBlue"/>
              <w:spacing w:line="240" w:lineRule="auto"/>
              <w:ind w:left="0"/>
              <w:jc w:val="both"/>
              <w:rPr>
                <w:rFonts w:ascii="Times New Roman" w:hAnsi="Times New Roman"/>
                <w:i/>
                <w:iCs/>
                <w:lang w:val="pt-BR"/>
              </w:rPr>
            </w:pPr>
            <w:r w:rsidRPr="007515E4">
              <w:rPr>
                <w:rFonts w:ascii="Times New Roman" w:hAnsi="Times New Roman"/>
                <w:i/>
                <w:iCs/>
                <w:lang w:val="pt-BR"/>
              </w:rPr>
              <w:t>&lt;ex</w:t>
            </w:r>
            <w:r w:rsidR="007515E4" w:rsidRPr="007515E4">
              <w:rPr>
                <w:rFonts w:ascii="Times New Roman" w:hAnsi="Times New Roman"/>
                <w:i/>
                <w:iCs/>
                <w:lang w:val="pt-BR"/>
              </w:rPr>
              <w:t>.:</w:t>
            </w:r>
            <w:r w:rsidRPr="007515E4">
              <w:rPr>
                <w:rFonts w:ascii="Times New Roman" w:hAnsi="Times New Roman"/>
                <w:i/>
                <w:iCs/>
                <w:lang w:val="pt-BR"/>
              </w:rPr>
              <w:t xml:space="preserve"> Administrador</w:t>
            </w:r>
            <w:r w:rsidR="007515E4" w:rsidRPr="007515E4">
              <w:rPr>
                <w:rFonts w:ascii="Times New Roman" w:hAnsi="Times New Roman"/>
                <w:i/>
                <w:iCs/>
                <w:lang w:val="pt-BR"/>
              </w:rPr>
              <w:t>&gt;</w:t>
            </w:r>
          </w:p>
        </w:tc>
        <w:tc>
          <w:tcPr>
            <w:tcW w:w="3647" w:type="dxa"/>
          </w:tcPr>
          <w:p w14:paraId="56756531" w14:textId="77777777" w:rsidR="00705618" w:rsidRPr="007515E4" w:rsidRDefault="00705618" w:rsidP="00640B25">
            <w:pPr>
              <w:pStyle w:val="InfoBlue"/>
              <w:spacing w:line="240" w:lineRule="auto"/>
              <w:ind w:left="0"/>
              <w:jc w:val="both"/>
              <w:rPr>
                <w:rFonts w:ascii="Times New Roman" w:hAnsi="Times New Roman"/>
                <w:i/>
                <w:iCs/>
                <w:lang w:val="pt-BR"/>
              </w:rPr>
            </w:pPr>
            <w:r w:rsidRPr="007515E4">
              <w:rPr>
                <w:rFonts w:ascii="Times New Roman" w:hAnsi="Times New Roman"/>
                <w:i/>
                <w:iCs/>
                <w:lang w:val="pt-BR"/>
              </w:rPr>
              <w:t>Reponsável por manter os perfis de acesso da aplicação, criar novos usuários, alterar usuários já existentes, ou excluir usuários (Manter usuários)</w:t>
            </w:r>
          </w:p>
        </w:tc>
        <w:tc>
          <w:tcPr>
            <w:tcW w:w="2254" w:type="dxa"/>
          </w:tcPr>
          <w:p w14:paraId="70B7FBD0" w14:textId="77777777" w:rsidR="00705618" w:rsidRPr="007515E4" w:rsidRDefault="00705618" w:rsidP="00640B25">
            <w:pPr>
              <w:pStyle w:val="InfoBlue"/>
              <w:spacing w:line="240" w:lineRule="auto"/>
              <w:ind w:left="0"/>
              <w:jc w:val="both"/>
              <w:rPr>
                <w:rFonts w:ascii="Times New Roman" w:hAnsi="Times New Roman"/>
                <w:i/>
                <w:iCs/>
                <w:lang w:val="pt-BR"/>
              </w:rPr>
            </w:pPr>
            <w:r w:rsidRPr="007515E4">
              <w:rPr>
                <w:rFonts w:ascii="Times New Roman" w:hAnsi="Times New Roman"/>
                <w:i/>
                <w:iCs/>
                <w:lang w:val="pt-BR"/>
              </w:rPr>
              <w:t>Descrever suscintamente as permissões de acesso</w:t>
            </w:r>
          </w:p>
        </w:tc>
      </w:tr>
    </w:tbl>
    <w:p w14:paraId="214F8EE8" w14:textId="77777777" w:rsidR="00705618" w:rsidRPr="004C723F" w:rsidRDefault="00705618" w:rsidP="00705618">
      <w:pPr>
        <w:pStyle w:val="InfoBlue"/>
        <w:spacing w:line="240" w:lineRule="auto"/>
        <w:ind w:left="0"/>
        <w:jc w:val="both"/>
        <w:rPr>
          <w:rFonts w:ascii="Times New Roman" w:hAnsi="Times New Roman"/>
          <w:i/>
          <w:iCs/>
          <w:sz w:val="22"/>
          <w:szCs w:val="22"/>
          <w:lang w:val="pt-BR"/>
        </w:rPr>
      </w:pPr>
    </w:p>
    <w:p w14:paraId="042A0CF0" w14:textId="77777777" w:rsidR="00705618" w:rsidRPr="004C723F" w:rsidRDefault="00705618" w:rsidP="00705618">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Perfis diferentes podem usar técnicas diferentes para a elicitação dos requisitos. Descreva e justifique como parte deste item, qual(is) técnicas de elicitação serão usadas (criem tabelas para isso).</w:t>
      </w:r>
    </w:p>
    <w:p w14:paraId="77B90765" w14:textId="77777777" w:rsidR="00705618" w:rsidRPr="004C723F" w:rsidRDefault="00705618" w:rsidP="00705618">
      <w:pPr>
        <w:pStyle w:val="Heading2"/>
        <w:rPr>
          <w:rFonts w:ascii="Times New Roman" w:hAnsi="Times New Roman"/>
          <w:sz w:val="22"/>
          <w:szCs w:val="22"/>
        </w:rPr>
      </w:pPr>
      <w:bookmarkStart w:id="45" w:name="_Toc165470075"/>
      <w:bookmarkStart w:id="46" w:name="_Toc221373676"/>
      <w:r w:rsidRPr="004C723F">
        <w:rPr>
          <w:rFonts w:ascii="Times New Roman" w:hAnsi="Times New Roman"/>
          <w:sz w:val="22"/>
          <w:szCs w:val="22"/>
        </w:rPr>
        <w:t>Cenários</w:t>
      </w:r>
      <w:bookmarkEnd w:id="45"/>
      <w:bookmarkEnd w:id="46"/>
    </w:p>
    <w:p w14:paraId="72895718" w14:textId="22F43D2F" w:rsidR="00705618" w:rsidRPr="004C723F" w:rsidRDefault="00705618" w:rsidP="00705618">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Tabela : Cenários funcionais</w:t>
      </w:r>
    </w:p>
    <w:tbl>
      <w:tblPr>
        <w:tblStyle w:val="TableGrid"/>
        <w:tblW w:w="0" w:type="auto"/>
        <w:jc w:val="center"/>
        <w:tblLook w:val="04A0" w:firstRow="1" w:lastRow="0" w:firstColumn="1" w:lastColumn="0" w:noHBand="0" w:noVBand="1"/>
      </w:tblPr>
      <w:tblGrid>
        <w:gridCol w:w="2122"/>
        <w:gridCol w:w="2693"/>
        <w:gridCol w:w="1843"/>
      </w:tblGrid>
      <w:tr w:rsidR="00705618" w:rsidRPr="004C723F" w14:paraId="21482862" w14:textId="77777777" w:rsidTr="00640B25">
        <w:trPr>
          <w:jc w:val="center"/>
        </w:trPr>
        <w:tc>
          <w:tcPr>
            <w:tcW w:w="6658" w:type="dxa"/>
            <w:gridSpan w:val="3"/>
          </w:tcPr>
          <w:p w14:paraId="19DF2982" w14:textId="77777777" w:rsidR="00705618" w:rsidRPr="004C723F" w:rsidRDefault="00705618" w:rsidP="00640B25">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Sistema: xxx – Cenários funcionais</w:t>
            </w:r>
          </w:p>
        </w:tc>
      </w:tr>
      <w:tr w:rsidR="00705618" w:rsidRPr="004C723F" w14:paraId="2202027F" w14:textId="77777777" w:rsidTr="00640B25">
        <w:trPr>
          <w:jc w:val="center"/>
        </w:trPr>
        <w:tc>
          <w:tcPr>
            <w:tcW w:w="2122" w:type="dxa"/>
          </w:tcPr>
          <w:p w14:paraId="68420E5E" w14:textId="77777777" w:rsidR="00705618" w:rsidRPr="004C723F" w:rsidRDefault="00705618" w:rsidP="00640B25">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Numeração do cenário</w:t>
            </w:r>
          </w:p>
        </w:tc>
        <w:tc>
          <w:tcPr>
            <w:tcW w:w="2693" w:type="dxa"/>
          </w:tcPr>
          <w:p w14:paraId="492E1306" w14:textId="77777777" w:rsidR="00705618" w:rsidRPr="004C723F" w:rsidRDefault="00705618" w:rsidP="00640B25">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Nome do cenário</w:t>
            </w:r>
          </w:p>
        </w:tc>
        <w:tc>
          <w:tcPr>
            <w:tcW w:w="1843" w:type="dxa"/>
          </w:tcPr>
          <w:p w14:paraId="079CB615" w14:textId="77777777" w:rsidR="00705618" w:rsidRPr="004C723F" w:rsidRDefault="00705618" w:rsidP="00640B25">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Sprints</w:t>
            </w:r>
          </w:p>
        </w:tc>
      </w:tr>
      <w:tr w:rsidR="00705618" w:rsidRPr="004C723F" w14:paraId="16BAC8D5" w14:textId="77777777" w:rsidTr="00640B25">
        <w:trPr>
          <w:jc w:val="center"/>
        </w:trPr>
        <w:tc>
          <w:tcPr>
            <w:tcW w:w="2122" w:type="dxa"/>
          </w:tcPr>
          <w:p w14:paraId="422684D3" w14:textId="77777777" w:rsidR="00705618" w:rsidRPr="004C723F" w:rsidRDefault="00705618" w:rsidP="00640B25">
            <w:pPr>
              <w:pStyle w:val="BodyText"/>
              <w:jc w:val="center"/>
              <w:rPr>
                <w:rFonts w:ascii="Times New Roman" w:hAnsi="Times New Roman"/>
                <w:sz w:val="22"/>
                <w:szCs w:val="22"/>
                <w:lang w:eastAsia="en-US"/>
              </w:rPr>
            </w:pPr>
          </w:p>
        </w:tc>
        <w:tc>
          <w:tcPr>
            <w:tcW w:w="2693" w:type="dxa"/>
          </w:tcPr>
          <w:p w14:paraId="5AC25F74" w14:textId="77777777" w:rsidR="00705618" w:rsidRPr="004C723F" w:rsidRDefault="00705618" w:rsidP="00640B25">
            <w:pPr>
              <w:pStyle w:val="BodyText"/>
              <w:jc w:val="center"/>
              <w:rPr>
                <w:rFonts w:ascii="Times New Roman" w:hAnsi="Times New Roman"/>
                <w:sz w:val="22"/>
                <w:szCs w:val="22"/>
                <w:lang w:eastAsia="en-US"/>
              </w:rPr>
            </w:pPr>
          </w:p>
        </w:tc>
        <w:tc>
          <w:tcPr>
            <w:tcW w:w="1843" w:type="dxa"/>
          </w:tcPr>
          <w:p w14:paraId="6DD4C5F2" w14:textId="77777777" w:rsidR="00705618" w:rsidRPr="004C723F" w:rsidRDefault="00705618" w:rsidP="00640B25">
            <w:pPr>
              <w:pStyle w:val="BodyText"/>
              <w:jc w:val="center"/>
              <w:rPr>
                <w:rFonts w:ascii="Times New Roman" w:hAnsi="Times New Roman"/>
                <w:sz w:val="22"/>
                <w:szCs w:val="22"/>
                <w:lang w:eastAsia="en-US"/>
              </w:rPr>
            </w:pPr>
          </w:p>
        </w:tc>
      </w:tr>
    </w:tbl>
    <w:p w14:paraId="16B746DC" w14:textId="77777777" w:rsidR="00705618" w:rsidRPr="004C723F" w:rsidRDefault="00705618" w:rsidP="00705618">
      <w:pPr>
        <w:pStyle w:val="BodyText"/>
        <w:jc w:val="center"/>
        <w:rPr>
          <w:rFonts w:ascii="Times New Roman" w:hAnsi="Times New Roman"/>
          <w:sz w:val="22"/>
          <w:szCs w:val="22"/>
          <w:lang w:eastAsia="en-US"/>
        </w:rPr>
      </w:pPr>
    </w:p>
    <w:p w14:paraId="0FC98882" w14:textId="32713C0D" w:rsidR="00705618" w:rsidRPr="007515E4" w:rsidRDefault="00705618" w:rsidP="007515E4">
      <w:pPr>
        <w:pStyle w:val="InfoBlue"/>
        <w:spacing w:line="240" w:lineRule="auto"/>
        <w:ind w:left="0"/>
        <w:jc w:val="both"/>
        <w:rPr>
          <w:rFonts w:ascii="Times New Roman" w:hAnsi="Times New Roman"/>
          <w:i/>
          <w:iCs/>
          <w:sz w:val="22"/>
          <w:szCs w:val="22"/>
          <w:lang w:val="pt-BR"/>
        </w:rPr>
        <w:sectPr w:rsidR="00705618" w:rsidRPr="007515E4" w:rsidSect="0010142A">
          <w:headerReference w:type="even" r:id="rId35"/>
          <w:headerReference w:type="default" r:id="rId36"/>
          <w:footerReference w:type="even" r:id="rId37"/>
          <w:footerReference w:type="default" r:id="rId38"/>
          <w:headerReference w:type="first" r:id="rId39"/>
          <w:footerReference w:type="first" r:id="rId40"/>
          <w:footnotePr>
            <w:pos w:val="beneathText"/>
          </w:footnotePr>
          <w:pgSz w:w="11905" w:h="16837"/>
          <w:pgMar w:top="1440" w:right="1440" w:bottom="1440" w:left="1440" w:header="720" w:footer="720" w:gutter="0"/>
          <w:cols w:space="720"/>
          <w:docGrid w:linePitch="326"/>
        </w:sectPr>
      </w:pPr>
      <w:r w:rsidRPr="004C723F">
        <w:rPr>
          <w:rFonts w:ascii="Times New Roman" w:hAnsi="Times New Roman"/>
          <w:i/>
          <w:iCs/>
          <w:sz w:val="22"/>
          <w:szCs w:val="22"/>
          <w:lang w:val="pt-BR"/>
        </w:rPr>
        <w:t>Alternativamente/ ou adicionalmente pode ser usado um mapa hierárquico para representar os cenários e suas Sprints e itens do backlog relacionados</w:t>
      </w:r>
      <w:bookmarkStart w:id="47" w:name="_Toc165470076"/>
      <w:r w:rsidR="007515E4">
        <w:rPr>
          <w:rFonts w:ascii="Times New Roman" w:hAnsi="Times New Roman"/>
          <w:i/>
          <w:iCs/>
          <w:sz w:val="22"/>
          <w:szCs w:val="22"/>
          <w:lang w:val="pt-BR"/>
        </w:rPr>
        <w:t xml:space="preserve"> (ex.: mapas conceituais).</w:t>
      </w:r>
    </w:p>
    <w:p w14:paraId="4656925F" w14:textId="50820EA3" w:rsidR="00705618" w:rsidRPr="004C723F" w:rsidRDefault="00F40E69" w:rsidP="00705618">
      <w:pPr>
        <w:pStyle w:val="Heading2"/>
        <w:rPr>
          <w:rFonts w:ascii="Times New Roman" w:hAnsi="Times New Roman"/>
          <w:sz w:val="22"/>
          <w:szCs w:val="22"/>
        </w:rPr>
      </w:pPr>
      <w:bookmarkStart w:id="48" w:name="_Toc221373677"/>
      <w:r w:rsidRPr="004C723F">
        <w:rPr>
          <w:rFonts w:ascii="Times New Roman" w:hAnsi="Times New Roman"/>
          <w:sz w:val="22"/>
          <w:szCs w:val="22"/>
        </w:rPr>
        <w:lastRenderedPageBreak/>
        <w:t xml:space="preserve">Tabela de </w:t>
      </w:r>
      <w:r w:rsidR="00705618" w:rsidRPr="004C723F">
        <w:rPr>
          <w:rFonts w:ascii="Times New Roman" w:hAnsi="Times New Roman"/>
          <w:sz w:val="22"/>
          <w:szCs w:val="22"/>
        </w:rPr>
        <w:t>Backlog do produto</w:t>
      </w:r>
      <w:bookmarkEnd w:id="47"/>
      <w:bookmarkEnd w:id="48"/>
    </w:p>
    <w:p w14:paraId="023A1C29" w14:textId="0EDC0081" w:rsidR="00705618" w:rsidRPr="004C723F" w:rsidRDefault="00705618" w:rsidP="00705618">
      <w:pPr>
        <w:pStyle w:val="BodyText"/>
        <w:jc w:val="center"/>
        <w:rPr>
          <w:rFonts w:ascii="Times New Roman" w:hAnsi="Times New Roman"/>
          <w:sz w:val="22"/>
          <w:szCs w:val="22"/>
          <w:lang w:eastAsia="en-US"/>
        </w:rPr>
      </w:pPr>
      <w:r w:rsidRPr="004C723F">
        <w:rPr>
          <w:rFonts w:ascii="Times New Roman" w:hAnsi="Times New Roman"/>
          <w:sz w:val="22"/>
          <w:szCs w:val="22"/>
          <w:lang w:eastAsia="en-US"/>
        </w:rPr>
        <w:t>Tabela : Backlog do produto</w:t>
      </w:r>
    </w:p>
    <w:tbl>
      <w:tblPr>
        <w:tblStyle w:val="TableGrid"/>
        <w:tblW w:w="14879" w:type="dxa"/>
        <w:tblLook w:val="04A0" w:firstRow="1" w:lastRow="0" w:firstColumn="1" w:lastColumn="0" w:noHBand="0" w:noVBand="1"/>
      </w:tblPr>
      <w:tblGrid>
        <w:gridCol w:w="1230"/>
        <w:gridCol w:w="812"/>
        <w:gridCol w:w="1010"/>
        <w:gridCol w:w="2390"/>
        <w:gridCol w:w="2117"/>
        <w:gridCol w:w="3379"/>
        <w:gridCol w:w="3941"/>
      </w:tblGrid>
      <w:tr w:rsidR="00705618" w:rsidRPr="004C723F" w14:paraId="7412B8FE" w14:textId="77777777" w:rsidTr="00F40E69">
        <w:tc>
          <w:tcPr>
            <w:tcW w:w="10910" w:type="dxa"/>
            <w:gridSpan w:val="6"/>
          </w:tcPr>
          <w:p w14:paraId="0A56F59D" w14:textId="77777777" w:rsidR="00705618" w:rsidRPr="004C723F" w:rsidRDefault="00705618" w:rsidP="00640B25">
            <w:pPr>
              <w:pStyle w:val="BodyText"/>
              <w:jc w:val="center"/>
              <w:rPr>
                <w:rFonts w:ascii="Times New Roman" w:hAnsi="Times New Roman"/>
                <w:b/>
                <w:bCs/>
                <w:sz w:val="22"/>
                <w:szCs w:val="22"/>
                <w:lang w:eastAsia="en-US"/>
              </w:rPr>
            </w:pPr>
            <w:r w:rsidRPr="004C723F">
              <w:rPr>
                <w:rFonts w:ascii="Times New Roman" w:hAnsi="Times New Roman"/>
                <w:b/>
                <w:bCs/>
                <w:sz w:val="22"/>
                <w:szCs w:val="22"/>
                <w:lang w:eastAsia="en-US"/>
              </w:rPr>
              <w:t>Sistema: xxxx – Backlog do produto</w:t>
            </w:r>
          </w:p>
        </w:tc>
        <w:tc>
          <w:tcPr>
            <w:tcW w:w="3969" w:type="dxa"/>
          </w:tcPr>
          <w:p w14:paraId="45193BAA" w14:textId="77777777" w:rsidR="00705618" w:rsidRPr="004C723F" w:rsidRDefault="00705618" w:rsidP="00640B25">
            <w:pPr>
              <w:pStyle w:val="BodyText"/>
              <w:jc w:val="center"/>
              <w:rPr>
                <w:rFonts w:ascii="Times New Roman" w:hAnsi="Times New Roman"/>
                <w:b/>
                <w:bCs/>
                <w:sz w:val="22"/>
                <w:szCs w:val="22"/>
                <w:lang w:eastAsia="en-US"/>
              </w:rPr>
            </w:pPr>
          </w:p>
        </w:tc>
      </w:tr>
      <w:tr w:rsidR="00705618" w:rsidRPr="004C723F" w14:paraId="5E082882" w14:textId="77777777" w:rsidTr="00F40E69">
        <w:tc>
          <w:tcPr>
            <w:tcW w:w="1156" w:type="dxa"/>
          </w:tcPr>
          <w:p w14:paraId="0D4FEDCD"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Numeração</w:t>
            </w:r>
          </w:p>
          <w:p w14:paraId="4E6278CF"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(Cenário / requisito)</w:t>
            </w:r>
          </w:p>
        </w:tc>
        <w:tc>
          <w:tcPr>
            <w:tcW w:w="814" w:type="dxa"/>
          </w:tcPr>
          <w:p w14:paraId="32C184E7"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Sprint</w:t>
            </w:r>
          </w:p>
        </w:tc>
        <w:tc>
          <w:tcPr>
            <w:tcW w:w="1010" w:type="dxa"/>
          </w:tcPr>
          <w:p w14:paraId="45145461"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Nome do requisito</w:t>
            </w:r>
          </w:p>
        </w:tc>
        <w:tc>
          <w:tcPr>
            <w:tcW w:w="2402" w:type="dxa"/>
          </w:tcPr>
          <w:p w14:paraId="37F5EB80"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Tripo de requisito</w:t>
            </w:r>
          </w:p>
          <w:p w14:paraId="7058544E"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(Funcional / não funcional)</w:t>
            </w:r>
          </w:p>
        </w:tc>
        <w:tc>
          <w:tcPr>
            <w:tcW w:w="2126" w:type="dxa"/>
          </w:tcPr>
          <w:p w14:paraId="07A72721"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Priorização do requisito</w:t>
            </w:r>
          </w:p>
          <w:p w14:paraId="3294DAF5"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Must, Should, Could</w:t>
            </w:r>
          </w:p>
        </w:tc>
        <w:tc>
          <w:tcPr>
            <w:tcW w:w="3402" w:type="dxa"/>
          </w:tcPr>
          <w:p w14:paraId="13A0A4CD"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sz w:val="22"/>
                <w:szCs w:val="22"/>
                <w:lang w:eastAsia="en-US"/>
              </w:rPr>
              <w:t>Descrição suscinta do requisito</w:t>
            </w:r>
          </w:p>
        </w:tc>
        <w:tc>
          <w:tcPr>
            <w:tcW w:w="3969" w:type="dxa"/>
          </w:tcPr>
          <w:p w14:paraId="14DEFE01" w14:textId="77777777" w:rsidR="00705618" w:rsidRPr="004C723F" w:rsidRDefault="00705618" w:rsidP="00640B25">
            <w:pPr>
              <w:pStyle w:val="BodyText"/>
              <w:rPr>
                <w:rFonts w:ascii="Times New Roman" w:hAnsi="Times New Roman"/>
                <w:sz w:val="22"/>
                <w:szCs w:val="22"/>
                <w:lang w:eastAsia="en-US"/>
              </w:rPr>
            </w:pPr>
            <w:r w:rsidRPr="004C723F">
              <w:rPr>
                <w:rFonts w:ascii="Times New Roman" w:hAnsi="Times New Roman"/>
                <w:b/>
                <w:bCs/>
                <w:sz w:val="22"/>
                <w:szCs w:val="22"/>
                <w:lang w:eastAsia="en-US"/>
              </w:rPr>
              <w:t>User histories (U.S.) associadas</w:t>
            </w:r>
          </w:p>
          <w:p w14:paraId="49C32250" w14:textId="77777777" w:rsidR="00705618" w:rsidRPr="004C723F" w:rsidRDefault="00705618" w:rsidP="00640B25">
            <w:pPr>
              <w:pStyle w:val="BodyText"/>
              <w:rPr>
                <w:rFonts w:ascii="Times New Roman" w:hAnsi="Times New Roman"/>
                <w:b/>
                <w:bCs/>
                <w:sz w:val="22"/>
                <w:szCs w:val="22"/>
                <w:lang w:eastAsia="en-US"/>
              </w:rPr>
            </w:pPr>
            <w:r w:rsidRPr="004C723F">
              <w:rPr>
                <w:rFonts w:ascii="Times New Roman" w:hAnsi="Times New Roman"/>
                <w:sz w:val="22"/>
                <w:szCs w:val="22"/>
                <w:lang w:eastAsia="en-US"/>
              </w:rPr>
              <w:t>Identifque as U.S. associadas ao requisito</w:t>
            </w:r>
          </w:p>
        </w:tc>
      </w:tr>
      <w:tr w:rsidR="00705618" w:rsidRPr="004C723F" w14:paraId="1D9876EB" w14:textId="77777777" w:rsidTr="00F40E69">
        <w:tc>
          <w:tcPr>
            <w:tcW w:w="1156" w:type="dxa"/>
          </w:tcPr>
          <w:p w14:paraId="7A06EE12" w14:textId="77777777" w:rsidR="00705618" w:rsidRPr="007515E4" w:rsidRDefault="00705618" w:rsidP="00640B25">
            <w:pPr>
              <w:pStyle w:val="BodyText"/>
              <w:rPr>
                <w:rFonts w:ascii="Times New Roman" w:hAnsi="Times New Roman"/>
                <w:sz w:val="20"/>
                <w:lang w:eastAsia="en-US"/>
              </w:rPr>
            </w:pPr>
          </w:p>
        </w:tc>
        <w:tc>
          <w:tcPr>
            <w:tcW w:w="814" w:type="dxa"/>
          </w:tcPr>
          <w:p w14:paraId="76E8297D" w14:textId="77777777" w:rsidR="00705618" w:rsidRPr="007515E4" w:rsidRDefault="00705618" w:rsidP="00640B25">
            <w:pPr>
              <w:pStyle w:val="BodyText"/>
              <w:rPr>
                <w:rFonts w:ascii="Times New Roman" w:hAnsi="Times New Roman"/>
                <w:sz w:val="20"/>
                <w:lang w:eastAsia="en-US"/>
              </w:rPr>
            </w:pPr>
          </w:p>
        </w:tc>
        <w:tc>
          <w:tcPr>
            <w:tcW w:w="1010" w:type="dxa"/>
          </w:tcPr>
          <w:p w14:paraId="438C917A" w14:textId="77777777" w:rsidR="00705618" w:rsidRPr="007515E4" w:rsidRDefault="00705618" w:rsidP="00640B25">
            <w:pPr>
              <w:pStyle w:val="BodyText"/>
              <w:rPr>
                <w:rFonts w:ascii="Times New Roman" w:hAnsi="Times New Roman"/>
                <w:sz w:val="20"/>
                <w:lang w:eastAsia="en-US"/>
              </w:rPr>
            </w:pPr>
          </w:p>
        </w:tc>
        <w:tc>
          <w:tcPr>
            <w:tcW w:w="2402" w:type="dxa"/>
          </w:tcPr>
          <w:p w14:paraId="02B5D2E9" w14:textId="77777777" w:rsidR="00705618" w:rsidRPr="007515E4" w:rsidRDefault="00705618" w:rsidP="00640B25">
            <w:pPr>
              <w:pStyle w:val="BodyText"/>
              <w:rPr>
                <w:rFonts w:ascii="Times New Roman" w:hAnsi="Times New Roman"/>
                <w:sz w:val="20"/>
                <w:lang w:eastAsia="en-US"/>
              </w:rPr>
            </w:pPr>
          </w:p>
        </w:tc>
        <w:tc>
          <w:tcPr>
            <w:tcW w:w="2126" w:type="dxa"/>
          </w:tcPr>
          <w:p w14:paraId="1468E31A" w14:textId="77777777" w:rsidR="00705618" w:rsidRPr="007515E4" w:rsidRDefault="00705618" w:rsidP="00640B25">
            <w:pPr>
              <w:pStyle w:val="BodyText"/>
              <w:rPr>
                <w:rFonts w:ascii="Times New Roman" w:hAnsi="Times New Roman"/>
                <w:sz w:val="20"/>
                <w:lang w:eastAsia="en-US"/>
              </w:rPr>
            </w:pPr>
          </w:p>
        </w:tc>
        <w:tc>
          <w:tcPr>
            <w:tcW w:w="3402" w:type="dxa"/>
          </w:tcPr>
          <w:p w14:paraId="16DD279B" w14:textId="77777777" w:rsidR="00705618" w:rsidRPr="007515E4" w:rsidRDefault="00705618" w:rsidP="00640B25">
            <w:pPr>
              <w:pStyle w:val="BodyText"/>
              <w:rPr>
                <w:rFonts w:ascii="Times New Roman" w:hAnsi="Times New Roman"/>
                <w:sz w:val="20"/>
                <w:lang w:eastAsia="en-US"/>
              </w:rPr>
            </w:pPr>
          </w:p>
        </w:tc>
        <w:tc>
          <w:tcPr>
            <w:tcW w:w="3969" w:type="dxa"/>
          </w:tcPr>
          <w:p w14:paraId="3D45108B" w14:textId="77777777" w:rsidR="00705618" w:rsidRPr="007515E4" w:rsidRDefault="00705618" w:rsidP="00640B25">
            <w:pPr>
              <w:pStyle w:val="BodyText"/>
              <w:rPr>
                <w:rFonts w:ascii="Times New Roman" w:hAnsi="Times New Roman"/>
                <w:sz w:val="20"/>
                <w:lang w:eastAsia="en-US"/>
              </w:rPr>
            </w:pPr>
          </w:p>
        </w:tc>
      </w:tr>
      <w:tr w:rsidR="00705618" w:rsidRPr="004C723F" w14:paraId="2971122C" w14:textId="77777777" w:rsidTr="00F40E69">
        <w:tc>
          <w:tcPr>
            <w:tcW w:w="1156" w:type="dxa"/>
          </w:tcPr>
          <w:p w14:paraId="7D16E7B7" w14:textId="77777777" w:rsidR="00705618" w:rsidRPr="007515E4" w:rsidRDefault="00705618" w:rsidP="00640B25">
            <w:pPr>
              <w:pStyle w:val="BodyText"/>
              <w:rPr>
                <w:rFonts w:ascii="Times New Roman" w:hAnsi="Times New Roman"/>
                <w:sz w:val="20"/>
                <w:lang w:eastAsia="en-US"/>
              </w:rPr>
            </w:pPr>
          </w:p>
        </w:tc>
        <w:tc>
          <w:tcPr>
            <w:tcW w:w="814" w:type="dxa"/>
          </w:tcPr>
          <w:p w14:paraId="72C44938" w14:textId="77777777" w:rsidR="00705618" w:rsidRPr="007515E4" w:rsidRDefault="00705618" w:rsidP="00640B25">
            <w:pPr>
              <w:pStyle w:val="BodyText"/>
              <w:rPr>
                <w:rFonts w:ascii="Times New Roman" w:hAnsi="Times New Roman"/>
                <w:sz w:val="20"/>
                <w:lang w:eastAsia="en-US"/>
              </w:rPr>
            </w:pPr>
          </w:p>
        </w:tc>
        <w:tc>
          <w:tcPr>
            <w:tcW w:w="1010" w:type="dxa"/>
          </w:tcPr>
          <w:p w14:paraId="6F39DF34" w14:textId="77777777" w:rsidR="00705618" w:rsidRPr="007515E4" w:rsidRDefault="00705618" w:rsidP="00640B25">
            <w:pPr>
              <w:pStyle w:val="BodyText"/>
              <w:rPr>
                <w:rFonts w:ascii="Times New Roman" w:hAnsi="Times New Roman"/>
                <w:sz w:val="20"/>
                <w:lang w:eastAsia="en-US"/>
              </w:rPr>
            </w:pPr>
          </w:p>
        </w:tc>
        <w:tc>
          <w:tcPr>
            <w:tcW w:w="2402" w:type="dxa"/>
          </w:tcPr>
          <w:p w14:paraId="1A34C375" w14:textId="77777777" w:rsidR="00705618" w:rsidRPr="007515E4" w:rsidRDefault="00705618" w:rsidP="00640B25">
            <w:pPr>
              <w:pStyle w:val="BodyText"/>
              <w:rPr>
                <w:rFonts w:ascii="Times New Roman" w:hAnsi="Times New Roman"/>
                <w:sz w:val="20"/>
                <w:lang w:eastAsia="en-US"/>
              </w:rPr>
            </w:pPr>
          </w:p>
        </w:tc>
        <w:tc>
          <w:tcPr>
            <w:tcW w:w="2126" w:type="dxa"/>
          </w:tcPr>
          <w:p w14:paraId="753B12D4" w14:textId="77777777" w:rsidR="00705618" w:rsidRPr="007515E4" w:rsidRDefault="00705618" w:rsidP="00640B25">
            <w:pPr>
              <w:pStyle w:val="BodyText"/>
              <w:rPr>
                <w:rFonts w:ascii="Times New Roman" w:hAnsi="Times New Roman"/>
                <w:sz w:val="20"/>
                <w:lang w:eastAsia="en-US"/>
              </w:rPr>
            </w:pPr>
          </w:p>
        </w:tc>
        <w:tc>
          <w:tcPr>
            <w:tcW w:w="3402" w:type="dxa"/>
          </w:tcPr>
          <w:p w14:paraId="764E391C" w14:textId="77777777" w:rsidR="00705618" w:rsidRPr="007515E4" w:rsidRDefault="00705618" w:rsidP="00640B25">
            <w:pPr>
              <w:pStyle w:val="BodyText"/>
              <w:rPr>
                <w:rFonts w:ascii="Times New Roman" w:hAnsi="Times New Roman"/>
                <w:sz w:val="20"/>
                <w:lang w:eastAsia="en-US"/>
              </w:rPr>
            </w:pPr>
          </w:p>
        </w:tc>
        <w:tc>
          <w:tcPr>
            <w:tcW w:w="3969" w:type="dxa"/>
          </w:tcPr>
          <w:p w14:paraId="31F1EF2B" w14:textId="77777777" w:rsidR="00705618" w:rsidRPr="007515E4" w:rsidRDefault="00705618" w:rsidP="00640B25">
            <w:pPr>
              <w:pStyle w:val="BodyText"/>
              <w:rPr>
                <w:rFonts w:ascii="Times New Roman" w:hAnsi="Times New Roman"/>
                <w:sz w:val="20"/>
                <w:lang w:eastAsia="en-US"/>
              </w:rPr>
            </w:pPr>
          </w:p>
        </w:tc>
      </w:tr>
      <w:tr w:rsidR="00705618" w:rsidRPr="004C723F" w14:paraId="7DCB88B2" w14:textId="77777777" w:rsidTr="00F40E69">
        <w:tc>
          <w:tcPr>
            <w:tcW w:w="1156" w:type="dxa"/>
          </w:tcPr>
          <w:p w14:paraId="71D2FBBF" w14:textId="77777777" w:rsidR="00705618" w:rsidRPr="007515E4" w:rsidRDefault="00705618" w:rsidP="00640B25">
            <w:pPr>
              <w:pStyle w:val="BodyText"/>
              <w:rPr>
                <w:rFonts w:ascii="Times New Roman" w:hAnsi="Times New Roman"/>
                <w:sz w:val="20"/>
                <w:lang w:eastAsia="en-US"/>
              </w:rPr>
            </w:pPr>
          </w:p>
        </w:tc>
        <w:tc>
          <w:tcPr>
            <w:tcW w:w="814" w:type="dxa"/>
          </w:tcPr>
          <w:p w14:paraId="4610BF74" w14:textId="77777777" w:rsidR="00705618" w:rsidRPr="007515E4" w:rsidRDefault="00705618" w:rsidP="00640B25">
            <w:pPr>
              <w:pStyle w:val="BodyText"/>
              <w:rPr>
                <w:rFonts w:ascii="Times New Roman" w:hAnsi="Times New Roman"/>
                <w:sz w:val="20"/>
                <w:lang w:eastAsia="en-US"/>
              </w:rPr>
            </w:pPr>
          </w:p>
        </w:tc>
        <w:tc>
          <w:tcPr>
            <w:tcW w:w="1010" w:type="dxa"/>
          </w:tcPr>
          <w:p w14:paraId="0B8DA2BB" w14:textId="77777777" w:rsidR="00705618" w:rsidRPr="007515E4" w:rsidRDefault="00705618" w:rsidP="00640B25">
            <w:pPr>
              <w:pStyle w:val="BodyText"/>
              <w:rPr>
                <w:rFonts w:ascii="Times New Roman" w:hAnsi="Times New Roman"/>
                <w:sz w:val="20"/>
                <w:lang w:eastAsia="en-US"/>
              </w:rPr>
            </w:pPr>
          </w:p>
        </w:tc>
        <w:tc>
          <w:tcPr>
            <w:tcW w:w="2402" w:type="dxa"/>
          </w:tcPr>
          <w:p w14:paraId="53A88E63" w14:textId="77777777" w:rsidR="00705618" w:rsidRPr="007515E4" w:rsidRDefault="00705618" w:rsidP="00640B25">
            <w:pPr>
              <w:pStyle w:val="BodyText"/>
              <w:rPr>
                <w:rFonts w:ascii="Times New Roman" w:hAnsi="Times New Roman"/>
                <w:sz w:val="20"/>
                <w:lang w:eastAsia="en-US"/>
              </w:rPr>
            </w:pPr>
          </w:p>
        </w:tc>
        <w:tc>
          <w:tcPr>
            <w:tcW w:w="2126" w:type="dxa"/>
          </w:tcPr>
          <w:p w14:paraId="046B5D7C" w14:textId="77777777" w:rsidR="00705618" w:rsidRPr="007515E4" w:rsidRDefault="00705618" w:rsidP="00640B25">
            <w:pPr>
              <w:pStyle w:val="BodyText"/>
              <w:rPr>
                <w:rFonts w:ascii="Times New Roman" w:hAnsi="Times New Roman"/>
                <w:sz w:val="20"/>
                <w:lang w:eastAsia="en-US"/>
              </w:rPr>
            </w:pPr>
          </w:p>
        </w:tc>
        <w:tc>
          <w:tcPr>
            <w:tcW w:w="3402" w:type="dxa"/>
          </w:tcPr>
          <w:p w14:paraId="25EE18A5" w14:textId="77777777" w:rsidR="00705618" w:rsidRPr="007515E4" w:rsidRDefault="00705618" w:rsidP="00640B25">
            <w:pPr>
              <w:pStyle w:val="BodyText"/>
              <w:rPr>
                <w:rFonts w:ascii="Times New Roman" w:hAnsi="Times New Roman"/>
                <w:sz w:val="20"/>
                <w:lang w:eastAsia="en-US"/>
              </w:rPr>
            </w:pPr>
          </w:p>
        </w:tc>
        <w:tc>
          <w:tcPr>
            <w:tcW w:w="3969" w:type="dxa"/>
          </w:tcPr>
          <w:p w14:paraId="3A342711" w14:textId="77777777" w:rsidR="00705618" w:rsidRPr="007515E4" w:rsidRDefault="00705618" w:rsidP="00640B25">
            <w:pPr>
              <w:pStyle w:val="BodyText"/>
              <w:rPr>
                <w:rFonts w:ascii="Times New Roman" w:hAnsi="Times New Roman"/>
                <w:sz w:val="20"/>
                <w:lang w:eastAsia="en-US"/>
              </w:rPr>
            </w:pPr>
          </w:p>
        </w:tc>
      </w:tr>
      <w:tr w:rsidR="00705618" w:rsidRPr="004C723F" w14:paraId="1E9D748A" w14:textId="77777777" w:rsidTr="00F40E69">
        <w:tc>
          <w:tcPr>
            <w:tcW w:w="1156" w:type="dxa"/>
          </w:tcPr>
          <w:p w14:paraId="0448067C" w14:textId="77777777" w:rsidR="00705618" w:rsidRPr="007515E4" w:rsidRDefault="00705618" w:rsidP="00640B25">
            <w:pPr>
              <w:pStyle w:val="BodyText"/>
              <w:rPr>
                <w:rFonts w:ascii="Times New Roman" w:hAnsi="Times New Roman"/>
                <w:sz w:val="20"/>
                <w:lang w:eastAsia="en-US"/>
              </w:rPr>
            </w:pPr>
          </w:p>
        </w:tc>
        <w:tc>
          <w:tcPr>
            <w:tcW w:w="814" w:type="dxa"/>
          </w:tcPr>
          <w:p w14:paraId="5A2D7339" w14:textId="77777777" w:rsidR="00705618" w:rsidRPr="007515E4" w:rsidRDefault="00705618" w:rsidP="00640B25">
            <w:pPr>
              <w:pStyle w:val="BodyText"/>
              <w:rPr>
                <w:rFonts w:ascii="Times New Roman" w:hAnsi="Times New Roman"/>
                <w:sz w:val="20"/>
                <w:lang w:eastAsia="en-US"/>
              </w:rPr>
            </w:pPr>
          </w:p>
        </w:tc>
        <w:tc>
          <w:tcPr>
            <w:tcW w:w="1010" w:type="dxa"/>
          </w:tcPr>
          <w:p w14:paraId="1CAA4A0B" w14:textId="77777777" w:rsidR="00705618" w:rsidRPr="007515E4" w:rsidRDefault="00705618" w:rsidP="00640B25">
            <w:pPr>
              <w:pStyle w:val="BodyText"/>
              <w:rPr>
                <w:rFonts w:ascii="Times New Roman" w:hAnsi="Times New Roman"/>
                <w:sz w:val="20"/>
                <w:lang w:eastAsia="en-US"/>
              </w:rPr>
            </w:pPr>
          </w:p>
        </w:tc>
        <w:tc>
          <w:tcPr>
            <w:tcW w:w="2402" w:type="dxa"/>
          </w:tcPr>
          <w:p w14:paraId="4BE756E5" w14:textId="77777777" w:rsidR="00705618" w:rsidRPr="007515E4" w:rsidRDefault="00705618" w:rsidP="00640B25">
            <w:pPr>
              <w:pStyle w:val="BodyText"/>
              <w:rPr>
                <w:rFonts w:ascii="Times New Roman" w:hAnsi="Times New Roman"/>
                <w:sz w:val="20"/>
                <w:lang w:eastAsia="en-US"/>
              </w:rPr>
            </w:pPr>
          </w:p>
        </w:tc>
        <w:tc>
          <w:tcPr>
            <w:tcW w:w="2126" w:type="dxa"/>
          </w:tcPr>
          <w:p w14:paraId="04FD734D" w14:textId="77777777" w:rsidR="00705618" w:rsidRPr="007515E4" w:rsidRDefault="00705618" w:rsidP="00640B25">
            <w:pPr>
              <w:pStyle w:val="BodyText"/>
              <w:rPr>
                <w:rFonts w:ascii="Times New Roman" w:hAnsi="Times New Roman"/>
                <w:sz w:val="20"/>
                <w:lang w:eastAsia="en-US"/>
              </w:rPr>
            </w:pPr>
          </w:p>
        </w:tc>
        <w:tc>
          <w:tcPr>
            <w:tcW w:w="3402" w:type="dxa"/>
          </w:tcPr>
          <w:p w14:paraId="0A3CF7DD" w14:textId="77777777" w:rsidR="00705618" w:rsidRPr="007515E4" w:rsidRDefault="00705618" w:rsidP="00640B25">
            <w:pPr>
              <w:pStyle w:val="BodyText"/>
              <w:rPr>
                <w:rFonts w:ascii="Times New Roman" w:hAnsi="Times New Roman"/>
                <w:sz w:val="20"/>
                <w:lang w:eastAsia="en-US"/>
              </w:rPr>
            </w:pPr>
          </w:p>
        </w:tc>
        <w:tc>
          <w:tcPr>
            <w:tcW w:w="3969" w:type="dxa"/>
          </w:tcPr>
          <w:p w14:paraId="5FFD972D" w14:textId="77777777" w:rsidR="00705618" w:rsidRPr="007515E4" w:rsidRDefault="00705618" w:rsidP="00640B25">
            <w:pPr>
              <w:pStyle w:val="BodyText"/>
              <w:rPr>
                <w:rFonts w:ascii="Times New Roman" w:hAnsi="Times New Roman"/>
                <w:sz w:val="20"/>
                <w:lang w:eastAsia="en-US"/>
              </w:rPr>
            </w:pPr>
          </w:p>
        </w:tc>
      </w:tr>
      <w:tr w:rsidR="00705618" w:rsidRPr="004C723F" w14:paraId="1A78DDFA" w14:textId="77777777" w:rsidTr="00F40E69">
        <w:tc>
          <w:tcPr>
            <w:tcW w:w="1156" w:type="dxa"/>
          </w:tcPr>
          <w:p w14:paraId="198C87C9" w14:textId="77777777" w:rsidR="00705618" w:rsidRPr="007515E4" w:rsidRDefault="00705618" w:rsidP="00640B25">
            <w:pPr>
              <w:pStyle w:val="BodyText"/>
              <w:rPr>
                <w:rFonts w:ascii="Times New Roman" w:hAnsi="Times New Roman"/>
                <w:sz w:val="20"/>
                <w:lang w:eastAsia="en-US"/>
              </w:rPr>
            </w:pPr>
          </w:p>
        </w:tc>
        <w:tc>
          <w:tcPr>
            <w:tcW w:w="814" w:type="dxa"/>
          </w:tcPr>
          <w:p w14:paraId="3F41DF98" w14:textId="77777777" w:rsidR="00705618" w:rsidRPr="007515E4" w:rsidRDefault="00705618" w:rsidP="00640B25">
            <w:pPr>
              <w:pStyle w:val="BodyText"/>
              <w:rPr>
                <w:rFonts w:ascii="Times New Roman" w:hAnsi="Times New Roman"/>
                <w:sz w:val="20"/>
                <w:lang w:eastAsia="en-US"/>
              </w:rPr>
            </w:pPr>
          </w:p>
        </w:tc>
        <w:tc>
          <w:tcPr>
            <w:tcW w:w="1010" w:type="dxa"/>
          </w:tcPr>
          <w:p w14:paraId="5D2B9F30" w14:textId="77777777" w:rsidR="00705618" w:rsidRPr="007515E4" w:rsidRDefault="00705618" w:rsidP="00640B25">
            <w:pPr>
              <w:pStyle w:val="BodyText"/>
              <w:rPr>
                <w:rFonts w:ascii="Times New Roman" w:hAnsi="Times New Roman"/>
                <w:sz w:val="20"/>
                <w:lang w:eastAsia="en-US"/>
              </w:rPr>
            </w:pPr>
          </w:p>
        </w:tc>
        <w:tc>
          <w:tcPr>
            <w:tcW w:w="2402" w:type="dxa"/>
          </w:tcPr>
          <w:p w14:paraId="6D86CD86" w14:textId="77777777" w:rsidR="00705618" w:rsidRPr="007515E4" w:rsidRDefault="00705618" w:rsidP="00640B25">
            <w:pPr>
              <w:pStyle w:val="BodyText"/>
              <w:rPr>
                <w:rFonts w:ascii="Times New Roman" w:hAnsi="Times New Roman"/>
                <w:sz w:val="20"/>
                <w:lang w:eastAsia="en-US"/>
              </w:rPr>
            </w:pPr>
          </w:p>
        </w:tc>
        <w:tc>
          <w:tcPr>
            <w:tcW w:w="2126" w:type="dxa"/>
          </w:tcPr>
          <w:p w14:paraId="67878CC2" w14:textId="77777777" w:rsidR="00705618" w:rsidRPr="007515E4" w:rsidRDefault="00705618" w:rsidP="00640B25">
            <w:pPr>
              <w:pStyle w:val="BodyText"/>
              <w:rPr>
                <w:rFonts w:ascii="Times New Roman" w:hAnsi="Times New Roman"/>
                <w:sz w:val="20"/>
                <w:lang w:eastAsia="en-US"/>
              </w:rPr>
            </w:pPr>
          </w:p>
        </w:tc>
        <w:tc>
          <w:tcPr>
            <w:tcW w:w="3402" w:type="dxa"/>
          </w:tcPr>
          <w:p w14:paraId="562FCAB6" w14:textId="77777777" w:rsidR="00705618" w:rsidRPr="007515E4" w:rsidRDefault="00705618" w:rsidP="00640B25">
            <w:pPr>
              <w:pStyle w:val="BodyText"/>
              <w:rPr>
                <w:rFonts w:ascii="Times New Roman" w:hAnsi="Times New Roman"/>
                <w:sz w:val="20"/>
                <w:lang w:eastAsia="en-US"/>
              </w:rPr>
            </w:pPr>
          </w:p>
        </w:tc>
        <w:tc>
          <w:tcPr>
            <w:tcW w:w="3969" w:type="dxa"/>
          </w:tcPr>
          <w:p w14:paraId="028098F7" w14:textId="77777777" w:rsidR="00705618" w:rsidRPr="007515E4" w:rsidRDefault="00705618" w:rsidP="00640B25">
            <w:pPr>
              <w:pStyle w:val="BodyText"/>
              <w:rPr>
                <w:rFonts w:ascii="Times New Roman" w:hAnsi="Times New Roman"/>
                <w:sz w:val="20"/>
                <w:lang w:eastAsia="en-US"/>
              </w:rPr>
            </w:pPr>
          </w:p>
        </w:tc>
      </w:tr>
      <w:tr w:rsidR="00705618" w:rsidRPr="004C723F" w14:paraId="68C6E6AC" w14:textId="77777777" w:rsidTr="00F40E69">
        <w:tc>
          <w:tcPr>
            <w:tcW w:w="1156" w:type="dxa"/>
          </w:tcPr>
          <w:p w14:paraId="29E873AD" w14:textId="77777777" w:rsidR="00705618" w:rsidRPr="007515E4" w:rsidRDefault="00705618" w:rsidP="00640B25">
            <w:pPr>
              <w:pStyle w:val="BodyText"/>
              <w:rPr>
                <w:rFonts w:ascii="Times New Roman" w:hAnsi="Times New Roman"/>
                <w:sz w:val="20"/>
                <w:lang w:eastAsia="en-US"/>
              </w:rPr>
            </w:pPr>
          </w:p>
        </w:tc>
        <w:tc>
          <w:tcPr>
            <w:tcW w:w="814" w:type="dxa"/>
          </w:tcPr>
          <w:p w14:paraId="55AA72A3" w14:textId="77777777" w:rsidR="00705618" w:rsidRPr="007515E4" w:rsidRDefault="00705618" w:rsidP="00640B25">
            <w:pPr>
              <w:pStyle w:val="BodyText"/>
              <w:rPr>
                <w:rFonts w:ascii="Times New Roman" w:hAnsi="Times New Roman"/>
                <w:sz w:val="20"/>
                <w:lang w:eastAsia="en-US"/>
              </w:rPr>
            </w:pPr>
          </w:p>
        </w:tc>
        <w:tc>
          <w:tcPr>
            <w:tcW w:w="1010" w:type="dxa"/>
          </w:tcPr>
          <w:p w14:paraId="06FCB94D" w14:textId="77777777" w:rsidR="00705618" w:rsidRPr="007515E4" w:rsidRDefault="00705618" w:rsidP="00640B25">
            <w:pPr>
              <w:pStyle w:val="BodyText"/>
              <w:rPr>
                <w:rFonts w:ascii="Times New Roman" w:hAnsi="Times New Roman"/>
                <w:sz w:val="20"/>
                <w:lang w:eastAsia="en-US"/>
              </w:rPr>
            </w:pPr>
          </w:p>
        </w:tc>
        <w:tc>
          <w:tcPr>
            <w:tcW w:w="2402" w:type="dxa"/>
          </w:tcPr>
          <w:p w14:paraId="285D6989" w14:textId="77777777" w:rsidR="00705618" w:rsidRPr="007515E4" w:rsidRDefault="00705618" w:rsidP="00640B25">
            <w:pPr>
              <w:pStyle w:val="BodyText"/>
              <w:rPr>
                <w:rFonts w:ascii="Times New Roman" w:hAnsi="Times New Roman"/>
                <w:sz w:val="20"/>
                <w:lang w:eastAsia="en-US"/>
              </w:rPr>
            </w:pPr>
          </w:p>
        </w:tc>
        <w:tc>
          <w:tcPr>
            <w:tcW w:w="2126" w:type="dxa"/>
          </w:tcPr>
          <w:p w14:paraId="22A666D7" w14:textId="77777777" w:rsidR="00705618" w:rsidRPr="007515E4" w:rsidRDefault="00705618" w:rsidP="00640B25">
            <w:pPr>
              <w:pStyle w:val="BodyText"/>
              <w:rPr>
                <w:rFonts w:ascii="Times New Roman" w:hAnsi="Times New Roman"/>
                <w:sz w:val="20"/>
                <w:lang w:eastAsia="en-US"/>
              </w:rPr>
            </w:pPr>
          </w:p>
        </w:tc>
        <w:tc>
          <w:tcPr>
            <w:tcW w:w="3402" w:type="dxa"/>
          </w:tcPr>
          <w:p w14:paraId="64C4172D" w14:textId="77777777" w:rsidR="00705618" w:rsidRPr="007515E4" w:rsidRDefault="00705618" w:rsidP="00640B25">
            <w:pPr>
              <w:pStyle w:val="BodyText"/>
              <w:rPr>
                <w:rFonts w:ascii="Times New Roman" w:hAnsi="Times New Roman"/>
                <w:sz w:val="20"/>
                <w:lang w:eastAsia="en-US"/>
              </w:rPr>
            </w:pPr>
          </w:p>
        </w:tc>
        <w:tc>
          <w:tcPr>
            <w:tcW w:w="3969" w:type="dxa"/>
          </w:tcPr>
          <w:p w14:paraId="51BA07B7" w14:textId="77777777" w:rsidR="00705618" w:rsidRPr="007515E4" w:rsidRDefault="00705618" w:rsidP="00640B25">
            <w:pPr>
              <w:pStyle w:val="BodyText"/>
              <w:rPr>
                <w:rFonts w:ascii="Times New Roman" w:hAnsi="Times New Roman"/>
                <w:sz w:val="20"/>
                <w:lang w:eastAsia="en-US"/>
              </w:rPr>
            </w:pPr>
          </w:p>
        </w:tc>
      </w:tr>
      <w:tr w:rsidR="00705618" w:rsidRPr="004C723F" w14:paraId="6D4044BE" w14:textId="77777777" w:rsidTr="00F40E69">
        <w:tc>
          <w:tcPr>
            <w:tcW w:w="1156" w:type="dxa"/>
          </w:tcPr>
          <w:p w14:paraId="318C439B" w14:textId="77777777" w:rsidR="00705618" w:rsidRPr="007515E4" w:rsidRDefault="00705618" w:rsidP="00640B25">
            <w:pPr>
              <w:pStyle w:val="BodyText"/>
              <w:rPr>
                <w:rFonts w:ascii="Times New Roman" w:hAnsi="Times New Roman"/>
                <w:sz w:val="20"/>
                <w:lang w:eastAsia="en-US"/>
              </w:rPr>
            </w:pPr>
          </w:p>
        </w:tc>
        <w:tc>
          <w:tcPr>
            <w:tcW w:w="814" w:type="dxa"/>
          </w:tcPr>
          <w:p w14:paraId="6D0A5318" w14:textId="77777777" w:rsidR="00705618" w:rsidRPr="007515E4" w:rsidRDefault="00705618" w:rsidP="00640B25">
            <w:pPr>
              <w:pStyle w:val="BodyText"/>
              <w:rPr>
                <w:rFonts w:ascii="Times New Roman" w:hAnsi="Times New Roman"/>
                <w:sz w:val="20"/>
                <w:lang w:eastAsia="en-US"/>
              </w:rPr>
            </w:pPr>
          </w:p>
        </w:tc>
        <w:tc>
          <w:tcPr>
            <w:tcW w:w="1010" w:type="dxa"/>
          </w:tcPr>
          <w:p w14:paraId="4022ABFE" w14:textId="77777777" w:rsidR="00705618" w:rsidRPr="007515E4" w:rsidRDefault="00705618" w:rsidP="00640B25">
            <w:pPr>
              <w:pStyle w:val="BodyText"/>
              <w:rPr>
                <w:rFonts w:ascii="Times New Roman" w:hAnsi="Times New Roman"/>
                <w:sz w:val="20"/>
                <w:lang w:eastAsia="en-US"/>
              </w:rPr>
            </w:pPr>
          </w:p>
        </w:tc>
        <w:tc>
          <w:tcPr>
            <w:tcW w:w="2402" w:type="dxa"/>
          </w:tcPr>
          <w:p w14:paraId="0D2CF4E3" w14:textId="77777777" w:rsidR="00705618" w:rsidRPr="007515E4" w:rsidRDefault="00705618" w:rsidP="00640B25">
            <w:pPr>
              <w:pStyle w:val="BodyText"/>
              <w:rPr>
                <w:rFonts w:ascii="Times New Roman" w:hAnsi="Times New Roman"/>
                <w:sz w:val="20"/>
                <w:lang w:eastAsia="en-US"/>
              </w:rPr>
            </w:pPr>
          </w:p>
        </w:tc>
        <w:tc>
          <w:tcPr>
            <w:tcW w:w="2126" w:type="dxa"/>
          </w:tcPr>
          <w:p w14:paraId="10BB5221" w14:textId="77777777" w:rsidR="00705618" w:rsidRPr="007515E4" w:rsidRDefault="00705618" w:rsidP="00640B25">
            <w:pPr>
              <w:pStyle w:val="BodyText"/>
              <w:rPr>
                <w:rFonts w:ascii="Times New Roman" w:hAnsi="Times New Roman"/>
                <w:sz w:val="20"/>
                <w:lang w:eastAsia="en-US"/>
              </w:rPr>
            </w:pPr>
          </w:p>
        </w:tc>
        <w:tc>
          <w:tcPr>
            <w:tcW w:w="3402" w:type="dxa"/>
          </w:tcPr>
          <w:p w14:paraId="7D4A6F29" w14:textId="77777777" w:rsidR="00705618" w:rsidRPr="007515E4" w:rsidRDefault="00705618" w:rsidP="00640B25">
            <w:pPr>
              <w:pStyle w:val="BodyText"/>
              <w:rPr>
                <w:rFonts w:ascii="Times New Roman" w:hAnsi="Times New Roman"/>
                <w:sz w:val="20"/>
                <w:lang w:eastAsia="en-US"/>
              </w:rPr>
            </w:pPr>
          </w:p>
        </w:tc>
        <w:tc>
          <w:tcPr>
            <w:tcW w:w="3969" w:type="dxa"/>
          </w:tcPr>
          <w:p w14:paraId="2B977A6C" w14:textId="77777777" w:rsidR="00705618" w:rsidRPr="007515E4" w:rsidRDefault="00705618" w:rsidP="00640B25">
            <w:pPr>
              <w:pStyle w:val="BodyText"/>
              <w:rPr>
                <w:rFonts w:ascii="Times New Roman" w:hAnsi="Times New Roman"/>
                <w:sz w:val="20"/>
                <w:lang w:eastAsia="en-US"/>
              </w:rPr>
            </w:pPr>
          </w:p>
        </w:tc>
      </w:tr>
      <w:tr w:rsidR="00705618" w:rsidRPr="004C723F" w14:paraId="0AD393A0" w14:textId="77777777" w:rsidTr="00F40E69">
        <w:tc>
          <w:tcPr>
            <w:tcW w:w="1156" w:type="dxa"/>
          </w:tcPr>
          <w:p w14:paraId="559A201D" w14:textId="77777777" w:rsidR="00705618" w:rsidRPr="007515E4" w:rsidRDefault="00705618" w:rsidP="00640B25">
            <w:pPr>
              <w:pStyle w:val="BodyText"/>
              <w:rPr>
                <w:rFonts w:ascii="Times New Roman" w:hAnsi="Times New Roman"/>
                <w:sz w:val="20"/>
                <w:lang w:eastAsia="en-US"/>
              </w:rPr>
            </w:pPr>
          </w:p>
        </w:tc>
        <w:tc>
          <w:tcPr>
            <w:tcW w:w="814" w:type="dxa"/>
          </w:tcPr>
          <w:p w14:paraId="14CED261" w14:textId="77777777" w:rsidR="00705618" w:rsidRPr="007515E4" w:rsidRDefault="00705618" w:rsidP="00640B25">
            <w:pPr>
              <w:pStyle w:val="BodyText"/>
              <w:rPr>
                <w:rFonts w:ascii="Times New Roman" w:hAnsi="Times New Roman"/>
                <w:sz w:val="20"/>
                <w:lang w:eastAsia="en-US"/>
              </w:rPr>
            </w:pPr>
          </w:p>
        </w:tc>
        <w:tc>
          <w:tcPr>
            <w:tcW w:w="1010" w:type="dxa"/>
          </w:tcPr>
          <w:p w14:paraId="5D697E8C" w14:textId="77777777" w:rsidR="00705618" w:rsidRPr="007515E4" w:rsidRDefault="00705618" w:rsidP="00640B25">
            <w:pPr>
              <w:pStyle w:val="BodyText"/>
              <w:rPr>
                <w:rFonts w:ascii="Times New Roman" w:hAnsi="Times New Roman"/>
                <w:sz w:val="20"/>
                <w:lang w:eastAsia="en-US"/>
              </w:rPr>
            </w:pPr>
          </w:p>
        </w:tc>
        <w:tc>
          <w:tcPr>
            <w:tcW w:w="2402" w:type="dxa"/>
          </w:tcPr>
          <w:p w14:paraId="33289A40" w14:textId="77777777" w:rsidR="00705618" w:rsidRPr="007515E4" w:rsidRDefault="00705618" w:rsidP="00640B25">
            <w:pPr>
              <w:pStyle w:val="BodyText"/>
              <w:rPr>
                <w:rFonts w:ascii="Times New Roman" w:hAnsi="Times New Roman"/>
                <w:sz w:val="20"/>
                <w:lang w:eastAsia="en-US"/>
              </w:rPr>
            </w:pPr>
          </w:p>
        </w:tc>
        <w:tc>
          <w:tcPr>
            <w:tcW w:w="2126" w:type="dxa"/>
          </w:tcPr>
          <w:p w14:paraId="37B2577A" w14:textId="77777777" w:rsidR="00705618" w:rsidRPr="007515E4" w:rsidRDefault="00705618" w:rsidP="00640B25">
            <w:pPr>
              <w:pStyle w:val="BodyText"/>
              <w:rPr>
                <w:rFonts w:ascii="Times New Roman" w:hAnsi="Times New Roman"/>
                <w:sz w:val="20"/>
                <w:lang w:eastAsia="en-US"/>
              </w:rPr>
            </w:pPr>
          </w:p>
        </w:tc>
        <w:tc>
          <w:tcPr>
            <w:tcW w:w="3402" w:type="dxa"/>
          </w:tcPr>
          <w:p w14:paraId="4FD2AF12" w14:textId="77777777" w:rsidR="00705618" w:rsidRPr="007515E4" w:rsidRDefault="00705618" w:rsidP="00640B25">
            <w:pPr>
              <w:pStyle w:val="BodyText"/>
              <w:rPr>
                <w:rFonts w:ascii="Times New Roman" w:hAnsi="Times New Roman"/>
                <w:sz w:val="20"/>
                <w:lang w:eastAsia="en-US"/>
              </w:rPr>
            </w:pPr>
          </w:p>
        </w:tc>
        <w:tc>
          <w:tcPr>
            <w:tcW w:w="3969" w:type="dxa"/>
          </w:tcPr>
          <w:p w14:paraId="609337E1" w14:textId="77777777" w:rsidR="00705618" w:rsidRPr="007515E4" w:rsidRDefault="00705618" w:rsidP="00640B25">
            <w:pPr>
              <w:pStyle w:val="BodyText"/>
              <w:rPr>
                <w:rFonts w:ascii="Times New Roman" w:hAnsi="Times New Roman"/>
                <w:sz w:val="20"/>
                <w:lang w:eastAsia="en-US"/>
              </w:rPr>
            </w:pPr>
          </w:p>
        </w:tc>
      </w:tr>
      <w:tr w:rsidR="00705618" w:rsidRPr="004C723F" w14:paraId="41A9B168" w14:textId="77777777" w:rsidTr="00F40E69">
        <w:tc>
          <w:tcPr>
            <w:tcW w:w="1156" w:type="dxa"/>
          </w:tcPr>
          <w:p w14:paraId="71D30F47" w14:textId="77777777" w:rsidR="00705618" w:rsidRPr="007515E4" w:rsidRDefault="00705618" w:rsidP="00640B25">
            <w:pPr>
              <w:pStyle w:val="BodyText"/>
              <w:rPr>
                <w:rFonts w:ascii="Times New Roman" w:hAnsi="Times New Roman"/>
                <w:sz w:val="20"/>
                <w:lang w:eastAsia="en-US"/>
              </w:rPr>
            </w:pPr>
          </w:p>
        </w:tc>
        <w:tc>
          <w:tcPr>
            <w:tcW w:w="814" w:type="dxa"/>
          </w:tcPr>
          <w:p w14:paraId="48FE12CD" w14:textId="77777777" w:rsidR="00705618" w:rsidRPr="007515E4" w:rsidRDefault="00705618" w:rsidP="00640B25">
            <w:pPr>
              <w:pStyle w:val="BodyText"/>
              <w:rPr>
                <w:rFonts w:ascii="Times New Roman" w:hAnsi="Times New Roman"/>
                <w:sz w:val="20"/>
                <w:lang w:eastAsia="en-US"/>
              </w:rPr>
            </w:pPr>
          </w:p>
        </w:tc>
        <w:tc>
          <w:tcPr>
            <w:tcW w:w="1010" w:type="dxa"/>
          </w:tcPr>
          <w:p w14:paraId="56240DA0" w14:textId="77777777" w:rsidR="00705618" w:rsidRPr="007515E4" w:rsidRDefault="00705618" w:rsidP="00640B25">
            <w:pPr>
              <w:pStyle w:val="BodyText"/>
              <w:rPr>
                <w:rFonts w:ascii="Times New Roman" w:hAnsi="Times New Roman"/>
                <w:sz w:val="20"/>
                <w:lang w:eastAsia="en-US"/>
              </w:rPr>
            </w:pPr>
          </w:p>
        </w:tc>
        <w:tc>
          <w:tcPr>
            <w:tcW w:w="2402" w:type="dxa"/>
          </w:tcPr>
          <w:p w14:paraId="402B9415" w14:textId="77777777" w:rsidR="00705618" w:rsidRPr="007515E4" w:rsidRDefault="00705618" w:rsidP="00640B25">
            <w:pPr>
              <w:pStyle w:val="BodyText"/>
              <w:rPr>
                <w:rFonts w:ascii="Times New Roman" w:hAnsi="Times New Roman"/>
                <w:sz w:val="20"/>
                <w:lang w:eastAsia="en-US"/>
              </w:rPr>
            </w:pPr>
          </w:p>
        </w:tc>
        <w:tc>
          <w:tcPr>
            <w:tcW w:w="2126" w:type="dxa"/>
          </w:tcPr>
          <w:p w14:paraId="62DCC51D" w14:textId="77777777" w:rsidR="00705618" w:rsidRPr="007515E4" w:rsidRDefault="00705618" w:rsidP="00640B25">
            <w:pPr>
              <w:pStyle w:val="BodyText"/>
              <w:rPr>
                <w:rFonts w:ascii="Times New Roman" w:hAnsi="Times New Roman"/>
                <w:sz w:val="20"/>
                <w:lang w:eastAsia="en-US"/>
              </w:rPr>
            </w:pPr>
          </w:p>
        </w:tc>
        <w:tc>
          <w:tcPr>
            <w:tcW w:w="3402" w:type="dxa"/>
          </w:tcPr>
          <w:p w14:paraId="4A82E16C" w14:textId="77777777" w:rsidR="00705618" w:rsidRPr="007515E4" w:rsidRDefault="00705618" w:rsidP="00640B25">
            <w:pPr>
              <w:pStyle w:val="BodyText"/>
              <w:rPr>
                <w:rFonts w:ascii="Times New Roman" w:hAnsi="Times New Roman"/>
                <w:sz w:val="20"/>
                <w:lang w:eastAsia="en-US"/>
              </w:rPr>
            </w:pPr>
          </w:p>
        </w:tc>
        <w:tc>
          <w:tcPr>
            <w:tcW w:w="3969" w:type="dxa"/>
          </w:tcPr>
          <w:p w14:paraId="1A0EB7B1" w14:textId="77777777" w:rsidR="00705618" w:rsidRPr="007515E4" w:rsidRDefault="00705618" w:rsidP="00640B25">
            <w:pPr>
              <w:pStyle w:val="BodyText"/>
              <w:rPr>
                <w:rFonts w:ascii="Times New Roman" w:hAnsi="Times New Roman"/>
                <w:sz w:val="20"/>
                <w:lang w:eastAsia="en-US"/>
              </w:rPr>
            </w:pPr>
          </w:p>
        </w:tc>
      </w:tr>
      <w:tr w:rsidR="00705618" w:rsidRPr="004C723F" w14:paraId="02714271" w14:textId="77777777" w:rsidTr="00F40E69">
        <w:tc>
          <w:tcPr>
            <w:tcW w:w="1156" w:type="dxa"/>
          </w:tcPr>
          <w:p w14:paraId="2607ADC9" w14:textId="77777777" w:rsidR="00705618" w:rsidRPr="007515E4" w:rsidRDefault="00705618" w:rsidP="00640B25">
            <w:pPr>
              <w:pStyle w:val="BodyText"/>
              <w:rPr>
                <w:rFonts w:ascii="Times New Roman" w:hAnsi="Times New Roman"/>
                <w:sz w:val="20"/>
                <w:lang w:eastAsia="en-US"/>
              </w:rPr>
            </w:pPr>
          </w:p>
        </w:tc>
        <w:tc>
          <w:tcPr>
            <w:tcW w:w="814" w:type="dxa"/>
          </w:tcPr>
          <w:p w14:paraId="0FA2CB0B" w14:textId="77777777" w:rsidR="00705618" w:rsidRPr="007515E4" w:rsidRDefault="00705618" w:rsidP="00640B25">
            <w:pPr>
              <w:pStyle w:val="BodyText"/>
              <w:rPr>
                <w:rFonts w:ascii="Times New Roman" w:hAnsi="Times New Roman"/>
                <w:sz w:val="20"/>
                <w:lang w:eastAsia="en-US"/>
              </w:rPr>
            </w:pPr>
          </w:p>
        </w:tc>
        <w:tc>
          <w:tcPr>
            <w:tcW w:w="1010" w:type="dxa"/>
          </w:tcPr>
          <w:p w14:paraId="7354225C" w14:textId="77777777" w:rsidR="00705618" w:rsidRPr="007515E4" w:rsidRDefault="00705618" w:rsidP="00640B25">
            <w:pPr>
              <w:pStyle w:val="BodyText"/>
              <w:rPr>
                <w:rFonts w:ascii="Times New Roman" w:hAnsi="Times New Roman"/>
                <w:sz w:val="20"/>
                <w:lang w:eastAsia="en-US"/>
              </w:rPr>
            </w:pPr>
          </w:p>
        </w:tc>
        <w:tc>
          <w:tcPr>
            <w:tcW w:w="2402" w:type="dxa"/>
          </w:tcPr>
          <w:p w14:paraId="7DB71A8E" w14:textId="77777777" w:rsidR="00705618" w:rsidRPr="007515E4" w:rsidRDefault="00705618" w:rsidP="00640B25">
            <w:pPr>
              <w:pStyle w:val="BodyText"/>
              <w:rPr>
                <w:rFonts w:ascii="Times New Roman" w:hAnsi="Times New Roman"/>
                <w:sz w:val="20"/>
                <w:lang w:eastAsia="en-US"/>
              </w:rPr>
            </w:pPr>
          </w:p>
        </w:tc>
        <w:tc>
          <w:tcPr>
            <w:tcW w:w="2126" w:type="dxa"/>
          </w:tcPr>
          <w:p w14:paraId="7482B271" w14:textId="77777777" w:rsidR="00705618" w:rsidRPr="007515E4" w:rsidRDefault="00705618" w:rsidP="00640B25">
            <w:pPr>
              <w:pStyle w:val="BodyText"/>
              <w:rPr>
                <w:rFonts w:ascii="Times New Roman" w:hAnsi="Times New Roman"/>
                <w:sz w:val="20"/>
                <w:lang w:eastAsia="en-US"/>
              </w:rPr>
            </w:pPr>
          </w:p>
        </w:tc>
        <w:tc>
          <w:tcPr>
            <w:tcW w:w="3402" w:type="dxa"/>
          </w:tcPr>
          <w:p w14:paraId="550498CD" w14:textId="77777777" w:rsidR="00705618" w:rsidRPr="007515E4" w:rsidRDefault="00705618" w:rsidP="00640B25">
            <w:pPr>
              <w:pStyle w:val="BodyText"/>
              <w:rPr>
                <w:rFonts w:ascii="Times New Roman" w:hAnsi="Times New Roman"/>
                <w:sz w:val="20"/>
                <w:lang w:eastAsia="en-US"/>
              </w:rPr>
            </w:pPr>
          </w:p>
        </w:tc>
        <w:tc>
          <w:tcPr>
            <w:tcW w:w="3969" w:type="dxa"/>
          </w:tcPr>
          <w:p w14:paraId="2C66E523" w14:textId="77777777" w:rsidR="00705618" w:rsidRPr="007515E4" w:rsidRDefault="00705618" w:rsidP="00640B25">
            <w:pPr>
              <w:pStyle w:val="BodyText"/>
              <w:rPr>
                <w:rFonts w:ascii="Times New Roman" w:hAnsi="Times New Roman"/>
                <w:sz w:val="20"/>
                <w:lang w:eastAsia="en-US"/>
              </w:rPr>
            </w:pPr>
          </w:p>
        </w:tc>
      </w:tr>
      <w:tr w:rsidR="00705618" w:rsidRPr="004C723F" w14:paraId="1D2D1C6B" w14:textId="77777777" w:rsidTr="00F40E69">
        <w:tc>
          <w:tcPr>
            <w:tcW w:w="1156" w:type="dxa"/>
          </w:tcPr>
          <w:p w14:paraId="4E0E8A8B" w14:textId="77777777" w:rsidR="00705618" w:rsidRPr="007515E4" w:rsidRDefault="00705618" w:rsidP="00640B25">
            <w:pPr>
              <w:pStyle w:val="BodyText"/>
              <w:rPr>
                <w:rFonts w:ascii="Times New Roman" w:hAnsi="Times New Roman"/>
                <w:sz w:val="20"/>
                <w:lang w:eastAsia="en-US"/>
              </w:rPr>
            </w:pPr>
          </w:p>
        </w:tc>
        <w:tc>
          <w:tcPr>
            <w:tcW w:w="814" w:type="dxa"/>
          </w:tcPr>
          <w:p w14:paraId="1EE5D7C2" w14:textId="77777777" w:rsidR="00705618" w:rsidRPr="007515E4" w:rsidRDefault="00705618" w:rsidP="00640B25">
            <w:pPr>
              <w:pStyle w:val="BodyText"/>
              <w:rPr>
                <w:rFonts w:ascii="Times New Roman" w:hAnsi="Times New Roman"/>
                <w:sz w:val="20"/>
                <w:lang w:eastAsia="en-US"/>
              </w:rPr>
            </w:pPr>
          </w:p>
        </w:tc>
        <w:tc>
          <w:tcPr>
            <w:tcW w:w="1010" w:type="dxa"/>
          </w:tcPr>
          <w:p w14:paraId="7292EF1C" w14:textId="77777777" w:rsidR="00705618" w:rsidRPr="007515E4" w:rsidRDefault="00705618" w:rsidP="00640B25">
            <w:pPr>
              <w:pStyle w:val="BodyText"/>
              <w:rPr>
                <w:rFonts w:ascii="Times New Roman" w:hAnsi="Times New Roman"/>
                <w:sz w:val="20"/>
                <w:lang w:eastAsia="en-US"/>
              </w:rPr>
            </w:pPr>
          </w:p>
        </w:tc>
        <w:tc>
          <w:tcPr>
            <w:tcW w:w="2402" w:type="dxa"/>
          </w:tcPr>
          <w:p w14:paraId="09EC09E0" w14:textId="77777777" w:rsidR="00705618" w:rsidRPr="007515E4" w:rsidRDefault="00705618" w:rsidP="00640B25">
            <w:pPr>
              <w:pStyle w:val="BodyText"/>
              <w:rPr>
                <w:rFonts w:ascii="Times New Roman" w:hAnsi="Times New Roman"/>
                <w:sz w:val="20"/>
                <w:lang w:eastAsia="en-US"/>
              </w:rPr>
            </w:pPr>
          </w:p>
        </w:tc>
        <w:tc>
          <w:tcPr>
            <w:tcW w:w="2126" w:type="dxa"/>
          </w:tcPr>
          <w:p w14:paraId="3F437DDD" w14:textId="77777777" w:rsidR="00705618" w:rsidRPr="007515E4" w:rsidRDefault="00705618" w:rsidP="00640B25">
            <w:pPr>
              <w:pStyle w:val="BodyText"/>
              <w:rPr>
                <w:rFonts w:ascii="Times New Roman" w:hAnsi="Times New Roman"/>
                <w:sz w:val="20"/>
                <w:lang w:eastAsia="en-US"/>
              </w:rPr>
            </w:pPr>
          </w:p>
        </w:tc>
        <w:tc>
          <w:tcPr>
            <w:tcW w:w="3402" w:type="dxa"/>
          </w:tcPr>
          <w:p w14:paraId="1B405690" w14:textId="77777777" w:rsidR="00705618" w:rsidRPr="007515E4" w:rsidRDefault="00705618" w:rsidP="00640B25">
            <w:pPr>
              <w:pStyle w:val="BodyText"/>
              <w:rPr>
                <w:rFonts w:ascii="Times New Roman" w:hAnsi="Times New Roman"/>
                <w:sz w:val="20"/>
                <w:lang w:eastAsia="en-US"/>
              </w:rPr>
            </w:pPr>
          </w:p>
        </w:tc>
        <w:tc>
          <w:tcPr>
            <w:tcW w:w="3969" w:type="dxa"/>
          </w:tcPr>
          <w:p w14:paraId="0E458C89" w14:textId="77777777" w:rsidR="00705618" w:rsidRPr="007515E4" w:rsidRDefault="00705618" w:rsidP="00640B25">
            <w:pPr>
              <w:pStyle w:val="BodyText"/>
              <w:rPr>
                <w:rFonts w:ascii="Times New Roman" w:hAnsi="Times New Roman"/>
                <w:sz w:val="20"/>
                <w:lang w:eastAsia="en-US"/>
              </w:rPr>
            </w:pPr>
          </w:p>
        </w:tc>
      </w:tr>
      <w:tr w:rsidR="00705618" w:rsidRPr="004C723F" w14:paraId="19F47B19" w14:textId="77777777" w:rsidTr="00F40E69">
        <w:tc>
          <w:tcPr>
            <w:tcW w:w="1156" w:type="dxa"/>
          </w:tcPr>
          <w:p w14:paraId="66A7F4A2" w14:textId="77777777" w:rsidR="00705618" w:rsidRPr="007515E4" w:rsidRDefault="00705618" w:rsidP="00640B25">
            <w:pPr>
              <w:pStyle w:val="BodyText"/>
              <w:rPr>
                <w:rFonts w:ascii="Times New Roman" w:hAnsi="Times New Roman"/>
                <w:sz w:val="20"/>
                <w:lang w:eastAsia="en-US"/>
              </w:rPr>
            </w:pPr>
          </w:p>
        </w:tc>
        <w:tc>
          <w:tcPr>
            <w:tcW w:w="814" w:type="dxa"/>
          </w:tcPr>
          <w:p w14:paraId="5460DACB" w14:textId="77777777" w:rsidR="00705618" w:rsidRPr="007515E4" w:rsidRDefault="00705618" w:rsidP="00640B25">
            <w:pPr>
              <w:pStyle w:val="BodyText"/>
              <w:rPr>
                <w:rFonts w:ascii="Times New Roman" w:hAnsi="Times New Roman"/>
                <w:sz w:val="20"/>
                <w:lang w:eastAsia="en-US"/>
              </w:rPr>
            </w:pPr>
          </w:p>
        </w:tc>
        <w:tc>
          <w:tcPr>
            <w:tcW w:w="1010" w:type="dxa"/>
          </w:tcPr>
          <w:p w14:paraId="22B685D3" w14:textId="77777777" w:rsidR="00705618" w:rsidRPr="007515E4" w:rsidRDefault="00705618" w:rsidP="00640B25">
            <w:pPr>
              <w:pStyle w:val="BodyText"/>
              <w:rPr>
                <w:rFonts w:ascii="Times New Roman" w:hAnsi="Times New Roman"/>
                <w:sz w:val="20"/>
                <w:lang w:eastAsia="en-US"/>
              </w:rPr>
            </w:pPr>
          </w:p>
        </w:tc>
        <w:tc>
          <w:tcPr>
            <w:tcW w:w="2402" w:type="dxa"/>
          </w:tcPr>
          <w:p w14:paraId="4F38AE97" w14:textId="77777777" w:rsidR="00705618" w:rsidRPr="007515E4" w:rsidRDefault="00705618" w:rsidP="00640B25">
            <w:pPr>
              <w:pStyle w:val="BodyText"/>
              <w:rPr>
                <w:rFonts w:ascii="Times New Roman" w:hAnsi="Times New Roman"/>
                <w:sz w:val="20"/>
                <w:lang w:eastAsia="en-US"/>
              </w:rPr>
            </w:pPr>
          </w:p>
        </w:tc>
        <w:tc>
          <w:tcPr>
            <w:tcW w:w="2126" w:type="dxa"/>
          </w:tcPr>
          <w:p w14:paraId="4C8EC6DF" w14:textId="77777777" w:rsidR="00705618" w:rsidRPr="007515E4" w:rsidRDefault="00705618" w:rsidP="00640B25">
            <w:pPr>
              <w:pStyle w:val="BodyText"/>
              <w:rPr>
                <w:rFonts w:ascii="Times New Roman" w:hAnsi="Times New Roman"/>
                <w:sz w:val="20"/>
                <w:lang w:eastAsia="en-US"/>
              </w:rPr>
            </w:pPr>
          </w:p>
        </w:tc>
        <w:tc>
          <w:tcPr>
            <w:tcW w:w="3402" w:type="dxa"/>
          </w:tcPr>
          <w:p w14:paraId="1C70480F" w14:textId="77777777" w:rsidR="00705618" w:rsidRPr="007515E4" w:rsidRDefault="00705618" w:rsidP="00640B25">
            <w:pPr>
              <w:pStyle w:val="BodyText"/>
              <w:rPr>
                <w:rFonts w:ascii="Times New Roman" w:hAnsi="Times New Roman"/>
                <w:sz w:val="20"/>
                <w:lang w:eastAsia="en-US"/>
              </w:rPr>
            </w:pPr>
          </w:p>
        </w:tc>
        <w:tc>
          <w:tcPr>
            <w:tcW w:w="3969" w:type="dxa"/>
          </w:tcPr>
          <w:p w14:paraId="1A892245" w14:textId="77777777" w:rsidR="00705618" w:rsidRPr="007515E4" w:rsidRDefault="00705618" w:rsidP="00640B25">
            <w:pPr>
              <w:pStyle w:val="BodyText"/>
              <w:rPr>
                <w:rFonts w:ascii="Times New Roman" w:hAnsi="Times New Roman"/>
                <w:sz w:val="20"/>
                <w:lang w:eastAsia="en-US"/>
              </w:rPr>
            </w:pPr>
          </w:p>
        </w:tc>
      </w:tr>
      <w:tr w:rsidR="00705618" w:rsidRPr="004C723F" w14:paraId="64207910" w14:textId="77777777" w:rsidTr="00F40E69">
        <w:tc>
          <w:tcPr>
            <w:tcW w:w="1156" w:type="dxa"/>
          </w:tcPr>
          <w:p w14:paraId="5323333D" w14:textId="77777777" w:rsidR="00705618" w:rsidRPr="007515E4" w:rsidRDefault="00705618" w:rsidP="00640B25">
            <w:pPr>
              <w:pStyle w:val="BodyText"/>
              <w:rPr>
                <w:rFonts w:ascii="Times New Roman" w:hAnsi="Times New Roman"/>
                <w:sz w:val="20"/>
                <w:lang w:eastAsia="en-US"/>
              </w:rPr>
            </w:pPr>
          </w:p>
        </w:tc>
        <w:tc>
          <w:tcPr>
            <w:tcW w:w="814" w:type="dxa"/>
          </w:tcPr>
          <w:p w14:paraId="08719E1B" w14:textId="77777777" w:rsidR="00705618" w:rsidRPr="007515E4" w:rsidRDefault="00705618" w:rsidP="00640B25">
            <w:pPr>
              <w:pStyle w:val="BodyText"/>
              <w:rPr>
                <w:rFonts w:ascii="Times New Roman" w:hAnsi="Times New Roman"/>
                <w:sz w:val="20"/>
                <w:lang w:eastAsia="en-US"/>
              </w:rPr>
            </w:pPr>
          </w:p>
        </w:tc>
        <w:tc>
          <w:tcPr>
            <w:tcW w:w="1010" w:type="dxa"/>
          </w:tcPr>
          <w:p w14:paraId="09CB175A" w14:textId="77777777" w:rsidR="00705618" w:rsidRPr="007515E4" w:rsidRDefault="00705618" w:rsidP="00640B25">
            <w:pPr>
              <w:pStyle w:val="BodyText"/>
              <w:rPr>
                <w:rFonts w:ascii="Times New Roman" w:hAnsi="Times New Roman"/>
                <w:sz w:val="20"/>
                <w:lang w:eastAsia="en-US"/>
              </w:rPr>
            </w:pPr>
          </w:p>
        </w:tc>
        <w:tc>
          <w:tcPr>
            <w:tcW w:w="2402" w:type="dxa"/>
          </w:tcPr>
          <w:p w14:paraId="4F4B8B3F" w14:textId="77777777" w:rsidR="00705618" w:rsidRPr="007515E4" w:rsidRDefault="00705618" w:rsidP="00640B25">
            <w:pPr>
              <w:pStyle w:val="BodyText"/>
              <w:rPr>
                <w:rFonts w:ascii="Times New Roman" w:hAnsi="Times New Roman"/>
                <w:sz w:val="20"/>
                <w:lang w:eastAsia="en-US"/>
              </w:rPr>
            </w:pPr>
          </w:p>
        </w:tc>
        <w:tc>
          <w:tcPr>
            <w:tcW w:w="2126" w:type="dxa"/>
          </w:tcPr>
          <w:p w14:paraId="2029C887" w14:textId="77777777" w:rsidR="00705618" w:rsidRPr="007515E4" w:rsidRDefault="00705618" w:rsidP="00640B25">
            <w:pPr>
              <w:pStyle w:val="BodyText"/>
              <w:rPr>
                <w:rFonts w:ascii="Times New Roman" w:hAnsi="Times New Roman"/>
                <w:sz w:val="20"/>
                <w:lang w:eastAsia="en-US"/>
              </w:rPr>
            </w:pPr>
          </w:p>
        </w:tc>
        <w:tc>
          <w:tcPr>
            <w:tcW w:w="3402" w:type="dxa"/>
          </w:tcPr>
          <w:p w14:paraId="7DFEB84F" w14:textId="77777777" w:rsidR="00705618" w:rsidRPr="007515E4" w:rsidRDefault="00705618" w:rsidP="00640B25">
            <w:pPr>
              <w:pStyle w:val="BodyText"/>
              <w:rPr>
                <w:rFonts w:ascii="Times New Roman" w:hAnsi="Times New Roman"/>
                <w:sz w:val="20"/>
                <w:lang w:eastAsia="en-US"/>
              </w:rPr>
            </w:pPr>
          </w:p>
        </w:tc>
        <w:tc>
          <w:tcPr>
            <w:tcW w:w="3969" w:type="dxa"/>
          </w:tcPr>
          <w:p w14:paraId="2FF1A3AA" w14:textId="77777777" w:rsidR="00705618" w:rsidRPr="007515E4" w:rsidRDefault="00705618" w:rsidP="00640B25">
            <w:pPr>
              <w:pStyle w:val="BodyText"/>
              <w:rPr>
                <w:rFonts w:ascii="Times New Roman" w:hAnsi="Times New Roman"/>
                <w:sz w:val="20"/>
                <w:lang w:eastAsia="en-US"/>
              </w:rPr>
            </w:pPr>
          </w:p>
        </w:tc>
      </w:tr>
      <w:tr w:rsidR="00705618" w:rsidRPr="004C723F" w14:paraId="4CB9F9F4" w14:textId="77777777" w:rsidTr="00F40E69">
        <w:tc>
          <w:tcPr>
            <w:tcW w:w="1156" w:type="dxa"/>
          </w:tcPr>
          <w:p w14:paraId="4CD13F84" w14:textId="77777777" w:rsidR="00705618" w:rsidRPr="007515E4" w:rsidRDefault="00705618" w:rsidP="00640B25">
            <w:pPr>
              <w:pStyle w:val="BodyText"/>
              <w:rPr>
                <w:rFonts w:ascii="Times New Roman" w:hAnsi="Times New Roman"/>
                <w:sz w:val="20"/>
                <w:lang w:eastAsia="en-US"/>
              </w:rPr>
            </w:pPr>
          </w:p>
        </w:tc>
        <w:tc>
          <w:tcPr>
            <w:tcW w:w="814" w:type="dxa"/>
          </w:tcPr>
          <w:p w14:paraId="127E8997" w14:textId="77777777" w:rsidR="00705618" w:rsidRPr="007515E4" w:rsidRDefault="00705618" w:rsidP="00640B25">
            <w:pPr>
              <w:pStyle w:val="BodyText"/>
              <w:rPr>
                <w:rFonts w:ascii="Times New Roman" w:hAnsi="Times New Roman"/>
                <w:sz w:val="20"/>
                <w:lang w:eastAsia="en-US"/>
              </w:rPr>
            </w:pPr>
          </w:p>
        </w:tc>
        <w:tc>
          <w:tcPr>
            <w:tcW w:w="1010" w:type="dxa"/>
          </w:tcPr>
          <w:p w14:paraId="1B712925" w14:textId="77777777" w:rsidR="00705618" w:rsidRPr="007515E4" w:rsidRDefault="00705618" w:rsidP="00640B25">
            <w:pPr>
              <w:pStyle w:val="BodyText"/>
              <w:rPr>
                <w:rFonts w:ascii="Times New Roman" w:hAnsi="Times New Roman"/>
                <w:sz w:val="20"/>
                <w:lang w:eastAsia="en-US"/>
              </w:rPr>
            </w:pPr>
          </w:p>
        </w:tc>
        <w:tc>
          <w:tcPr>
            <w:tcW w:w="2402" w:type="dxa"/>
          </w:tcPr>
          <w:p w14:paraId="5F442843" w14:textId="77777777" w:rsidR="00705618" w:rsidRPr="007515E4" w:rsidRDefault="00705618" w:rsidP="00640B25">
            <w:pPr>
              <w:pStyle w:val="BodyText"/>
              <w:rPr>
                <w:rFonts w:ascii="Times New Roman" w:hAnsi="Times New Roman"/>
                <w:sz w:val="20"/>
                <w:lang w:eastAsia="en-US"/>
              </w:rPr>
            </w:pPr>
          </w:p>
        </w:tc>
        <w:tc>
          <w:tcPr>
            <w:tcW w:w="2126" w:type="dxa"/>
          </w:tcPr>
          <w:p w14:paraId="54C9788B" w14:textId="77777777" w:rsidR="00705618" w:rsidRPr="007515E4" w:rsidRDefault="00705618" w:rsidP="00640B25">
            <w:pPr>
              <w:pStyle w:val="BodyText"/>
              <w:rPr>
                <w:rFonts w:ascii="Times New Roman" w:hAnsi="Times New Roman"/>
                <w:sz w:val="20"/>
                <w:lang w:eastAsia="en-US"/>
              </w:rPr>
            </w:pPr>
          </w:p>
        </w:tc>
        <w:tc>
          <w:tcPr>
            <w:tcW w:w="3402" w:type="dxa"/>
          </w:tcPr>
          <w:p w14:paraId="50223D0B" w14:textId="77777777" w:rsidR="00705618" w:rsidRPr="007515E4" w:rsidRDefault="00705618" w:rsidP="00640B25">
            <w:pPr>
              <w:pStyle w:val="BodyText"/>
              <w:rPr>
                <w:rFonts w:ascii="Times New Roman" w:hAnsi="Times New Roman"/>
                <w:sz w:val="20"/>
                <w:lang w:eastAsia="en-US"/>
              </w:rPr>
            </w:pPr>
          </w:p>
        </w:tc>
        <w:tc>
          <w:tcPr>
            <w:tcW w:w="3969" w:type="dxa"/>
          </w:tcPr>
          <w:p w14:paraId="4C8CB2F3" w14:textId="77777777" w:rsidR="00705618" w:rsidRPr="007515E4" w:rsidRDefault="00705618" w:rsidP="00640B25">
            <w:pPr>
              <w:pStyle w:val="BodyText"/>
              <w:rPr>
                <w:rFonts w:ascii="Times New Roman" w:hAnsi="Times New Roman"/>
                <w:sz w:val="20"/>
                <w:lang w:eastAsia="en-US"/>
              </w:rPr>
            </w:pPr>
          </w:p>
        </w:tc>
      </w:tr>
      <w:tr w:rsidR="00705618" w:rsidRPr="004C723F" w14:paraId="03A6A95A" w14:textId="77777777" w:rsidTr="00F40E69">
        <w:tc>
          <w:tcPr>
            <w:tcW w:w="1156" w:type="dxa"/>
          </w:tcPr>
          <w:p w14:paraId="15B6F224" w14:textId="77777777" w:rsidR="00705618" w:rsidRPr="007515E4" w:rsidRDefault="00705618" w:rsidP="00640B25">
            <w:pPr>
              <w:pStyle w:val="BodyText"/>
              <w:rPr>
                <w:rFonts w:ascii="Times New Roman" w:hAnsi="Times New Roman"/>
                <w:sz w:val="20"/>
                <w:lang w:eastAsia="en-US"/>
              </w:rPr>
            </w:pPr>
          </w:p>
        </w:tc>
        <w:tc>
          <w:tcPr>
            <w:tcW w:w="814" w:type="dxa"/>
          </w:tcPr>
          <w:p w14:paraId="26740328" w14:textId="77777777" w:rsidR="00705618" w:rsidRPr="007515E4" w:rsidRDefault="00705618" w:rsidP="00640B25">
            <w:pPr>
              <w:pStyle w:val="BodyText"/>
              <w:rPr>
                <w:rFonts w:ascii="Times New Roman" w:hAnsi="Times New Roman"/>
                <w:sz w:val="20"/>
                <w:lang w:eastAsia="en-US"/>
              </w:rPr>
            </w:pPr>
          </w:p>
        </w:tc>
        <w:tc>
          <w:tcPr>
            <w:tcW w:w="1010" w:type="dxa"/>
          </w:tcPr>
          <w:p w14:paraId="4BA9D239" w14:textId="77777777" w:rsidR="00705618" w:rsidRPr="007515E4" w:rsidRDefault="00705618" w:rsidP="00640B25">
            <w:pPr>
              <w:pStyle w:val="BodyText"/>
              <w:rPr>
                <w:rFonts w:ascii="Times New Roman" w:hAnsi="Times New Roman"/>
                <w:sz w:val="20"/>
                <w:lang w:eastAsia="en-US"/>
              </w:rPr>
            </w:pPr>
          </w:p>
        </w:tc>
        <w:tc>
          <w:tcPr>
            <w:tcW w:w="2402" w:type="dxa"/>
          </w:tcPr>
          <w:p w14:paraId="4CF2B37E" w14:textId="77777777" w:rsidR="00705618" w:rsidRPr="007515E4" w:rsidRDefault="00705618" w:rsidP="00640B25">
            <w:pPr>
              <w:pStyle w:val="BodyText"/>
              <w:rPr>
                <w:rFonts w:ascii="Times New Roman" w:hAnsi="Times New Roman"/>
                <w:sz w:val="20"/>
                <w:lang w:eastAsia="en-US"/>
              </w:rPr>
            </w:pPr>
          </w:p>
        </w:tc>
        <w:tc>
          <w:tcPr>
            <w:tcW w:w="2126" w:type="dxa"/>
          </w:tcPr>
          <w:p w14:paraId="15DCBA00" w14:textId="77777777" w:rsidR="00705618" w:rsidRPr="007515E4" w:rsidRDefault="00705618" w:rsidP="00640B25">
            <w:pPr>
              <w:pStyle w:val="BodyText"/>
              <w:rPr>
                <w:rFonts w:ascii="Times New Roman" w:hAnsi="Times New Roman"/>
                <w:sz w:val="20"/>
                <w:lang w:eastAsia="en-US"/>
              </w:rPr>
            </w:pPr>
          </w:p>
        </w:tc>
        <w:tc>
          <w:tcPr>
            <w:tcW w:w="3402" w:type="dxa"/>
          </w:tcPr>
          <w:p w14:paraId="4FD84194" w14:textId="77777777" w:rsidR="00705618" w:rsidRPr="007515E4" w:rsidRDefault="00705618" w:rsidP="00640B25">
            <w:pPr>
              <w:pStyle w:val="BodyText"/>
              <w:rPr>
                <w:rFonts w:ascii="Times New Roman" w:hAnsi="Times New Roman"/>
                <w:sz w:val="20"/>
                <w:lang w:eastAsia="en-US"/>
              </w:rPr>
            </w:pPr>
          </w:p>
        </w:tc>
        <w:tc>
          <w:tcPr>
            <w:tcW w:w="3969" w:type="dxa"/>
          </w:tcPr>
          <w:p w14:paraId="3658B1B8" w14:textId="77777777" w:rsidR="00705618" w:rsidRPr="007515E4" w:rsidRDefault="00705618" w:rsidP="00640B25">
            <w:pPr>
              <w:pStyle w:val="BodyText"/>
              <w:rPr>
                <w:rFonts w:ascii="Times New Roman" w:hAnsi="Times New Roman"/>
                <w:sz w:val="20"/>
                <w:lang w:eastAsia="en-US"/>
              </w:rPr>
            </w:pPr>
          </w:p>
        </w:tc>
      </w:tr>
      <w:tr w:rsidR="00705618" w:rsidRPr="004C723F" w14:paraId="6805BFB4" w14:textId="77777777" w:rsidTr="00F40E69">
        <w:tc>
          <w:tcPr>
            <w:tcW w:w="1156" w:type="dxa"/>
          </w:tcPr>
          <w:p w14:paraId="2BBB9C71" w14:textId="77777777" w:rsidR="00705618" w:rsidRPr="007515E4" w:rsidRDefault="00705618" w:rsidP="00640B25">
            <w:pPr>
              <w:pStyle w:val="BodyText"/>
              <w:rPr>
                <w:rFonts w:ascii="Times New Roman" w:hAnsi="Times New Roman"/>
                <w:sz w:val="20"/>
                <w:lang w:eastAsia="en-US"/>
              </w:rPr>
            </w:pPr>
          </w:p>
        </w:tc>
        <w:tc>
          <w:tcPr>
            <w:tcW w:w="814" w:type="dxa"/>
          </w:tcPr>
          <w:p w14:paraId="576D5E1C" w14:textId="77777777" w:rsidR="00705618" w:rsidRPr="007515E4" w:rsidRDefault="00705618" w:rsidP="00640B25">
            <w:pPr>
              <w:pStyle w:val="BodyText"/>
              <w:rPr>
                <w:rFonts w:ascii="Times New Roman" w:hAnsi="Times New Roman"/>
                <w:sz w:val="20"/>
                <w:lang w:eastAsia="en-US"/>
              </w:rPr>
            </w:pPr>
          </w:p>
        </w:tc>
        <w:tc>
          <w:tcPr>
            <w:tcW w:w="1010" w:type="dxa"/>
          </w:tcPr>
          <w:p w14:paraId="19C047D1" w14:textId="77777777" w:rsidR="00705618" w:rsidRPr="007515E4" w:rsidRDefault="00705618" w:rsidP="00640B25">
            <w:pPr>
              <w:pStyle w:val="BodyText"/>
              <w:rPr>
                <w:rFonts w:ascii="Times New Roman" w:hAnsi="Times New Roman"/>
                <w:sz w:val="20"/>
                <w:lang w:eastAsia="en-US"/>
              </w:rPr>
            </w:pPr>
          </w:p>
        </w:tc>
        <w:tc>
          <w:tcPr>
            <w:tcW w:w="2402" w:type="dxa"/>
          </w:tcPr>
          <w:p w14:paraId="008FE922" w14:textId="77777777" w:rsidR="00705618" w:rsidRPr="007515E4" w:rsidRDefault="00705618" w:rsidP="00640B25">
            <w:pPr>
              <w:pStyle w:val="BodyText"/>
              <w:rPr>
                <w:rFonts w:ascii="Times New Roman" w:hAnsi="Times New Roman"/>
                <w:sz w:val="20"/>
                <w:lang w:eastAsia="en-US"/>
              </w:rPr>
            </w:pPr>
          </w:p>
        </w:tc>
        <w:tc>
          <w:tcPr>
            <w:tcW w:w="2126" w:type="dxa"/>
          </w:tcPr>
          <w:p w14:paraId="2BEF666A" w14:textId="77777777" w:rsidR="00705618" w:rsidRPr="007515E4" w:rsidRDefault="00705618" w:rsidP="00640B25">
            <w:pPr>
              <w:pStyle w:val="BodyText"/>
              <w:rPr>
                <w:rFonts w:ascii="Times New Roman" w:hAnsi="Times New Roman"/>
                <w:sz w:val="20"/>
                <w:lang w:eastAsia="en-US"/>
              </w:rPr>
            </w:pPr>
          </w:p>
        </w:tc>
        <w:tc>
          <w:tcPr>
            <w:tcW w:w="3402" w:type="dxa"/>
          </w:tcPr>
          <w:p w14:paraId="1A38B8AB" w14:textId="77777777" w:rsidR="00705618" w:rsidRPr="007515E4" w:rsidRDefault="00705618" w:rsidP="00640B25">
            <w:pPr>
              <w:pStyle w:val="BodyText"/>
              <w:rPr>
                <w:rFonts w:ascii="Times New Roman" w:hAnsi="Times New Roman"/>
                <w:sz w:val="20"/>
                <w:lang w:eastAsia="en-US"/>
              </w:rPr>
            </w:pPr>
          </w:p>
        </w:tc>
        <w:tc>
          <w:tcPr>
            <w:tcW w:w="3969" w:type="dxa"/>
          </w:tcPr>
          <w:p w14:paraId="0D113408" w14:textId="77777777" w:rsidR="00705618" w:rsidRPr="007515E4" w:rsidRDefault="00705618" w:rsidP="00640B25">
            <w:pPr>
              <w:pStyle w:val="BodyText"/>
              <w:rPr>
                <w:rFonts w:ascii="Times New Roman" w:hAnsi="Times New Roman"/>
                <w:sz w:val="20"/>
                <w:lang w:eastAsia="en-US"/>
              </w:rPr>
            </w:pPr>
          </w:p>
        </w:tc>
      </w:tr>
      <w:tr w:rsidR="00705618" w:rsidRPr="004C723F" w14:paraId="245831F2" w14:textId="77777777" w:rsidTr="00F40E69">
        <w:tc>
          <w:tcPr>
            <w:tcW w:w="1156" w:type="dxa"/>
          </w:tcPr>
          <w:p w14:paraId="3F9845B4" w14:textId="77777777" w:rsidR="00705618" w:rsidRPr="007515E4" w:rsidRDefault="00705618" w:rsidP="00640B25">
            <w:pPr>
              <w:pStyle w:val="BodyText"/>
              <w:rPr>
                <w:rFonts w:ascii="Times New Roman" w:hAnsi="Times New Roman"/>
                <w:sz w:val="20"/>
                <w:lang w:eastAsia="en-US"/>
              </w:rPr>
            </w:pPr>
          </w:p>
        </w:tc>
        <w:tc>
          <w:tcPr>
            <w:tcW w:w="814" w:type="dxa"/>
          </w:tcPr>
          <w:p w14:paraId="4FB6DC70" w14:textId="77777777" w:rsidR="00705618" w:rsidRPr="007515E4" w:rsidRDefault="00705618" w:rsidP="00640B25">
            <w:pPr>
              <w:pStyle w:val="BodyText"/>
              <w:rPr>
                <w:rFonts w:ascii="Times New Roman" w:hAnsi="Times New Roman"/>
                <w:sz w:val="20"/>
                <w:lang w:eastAsia="en-US"/>
              </w:rPr>
            </w:pPr>
          </w:p>
        </w:tc>
        <w:tc>
          <w:tcPr>
            <w:tcW w:w="1010" w:type="dxa"/>
          </w:tcPr>
          <w:p w14:paraId="35338A8E" w14:textId="77777777" w:rsidR="00705618" w:rsidRPr="007515E4" w:rsidRDefault="00705618" w:rsidP="00640B25">
            <w:pPr>
              <w:pStyle w:val="BodyText"/>
              <w:rPr>
                <w:rFonts w:ascii="Times New Roman" w:hAnsi="Times New Roman"/>
                <w:sz w:val="20"/>
                <w:lang w:eastAsia="en-US"/>
              </w:rPr>
            </w:pPr>
          </w:p>
        </w:tc>
        <w:tc>
          <w:tcPr>
            <w:tcW w:w="2402" w:type="dxa"/>
          </w:tcPr>
          <w:p w14:paraId="15574992" w14:textId="77777777" w:rsidR="00705618" w:rsidRPr="007515E4" w:rsidRDefault="00705618" w:rsidP="00640B25">
            <w:pPr>
              <w:pStyle w:val="BodyText"/>
              <w:rPr>
                <w:rFonts w:ascii="Times New Roman" w:hAnsi="Times New Roman"/>
                <w:sz w:val="20"/>
                <w:lang w:eastAsia="en-US"/>
              </w:rPr>
            </w:pPr>
          </w:p>
        </w:tc>
        <w:tc>
          <w:tcPr>
            <w:tcW w:w="2126" w:type="dxa"/>
          </w:tcPr>
          <w:p w14:paraId="50AE33AA" w14:textId="77777777" w:rsidR="00705618" w:rsidRPr="007515E4" w:rsidRDefault="00705618" w:rsidP="00640B25">
            <w:pPr>
              <w:pStyle w:val="BodyText"/>
              <w:rPr>
                <w:rFonts w:ascii="Times New Roman" w:hAnsi="Times New Roman"/>
                <w:sz w:val="20"/>
                <w:lang w:eastAsia="en-US"/>
              </w:rPr>
            </w:pPr>
          </w:p>
        </w:tc>
        <w:tc>
          <w:tcPr>
            <w:tcW w:w="3402" w:type="dxa"/>
          </w:tcPr>
          <w:p w14:paraId="4600E17D" w14:textId="77777777" w:rsidR="00705618" w:rsidRPr="007515E4" w:rsidRDefault="00705618" w:rsidP="00640B25">
            <w:pPr>
              <w:pStyle w:val="BodyText"/>
              <w:rPr>
                <w:rFonts w:ascii="Times New Roman" w:hAnsi="Times New Roman"/>
                <w:sz w:val="20"/>
                <w:lang w:eastAsia="en-US"/>
              </w:rPr>
            </w:pPr>
          </w:p>
        </w:tc>
        <w:tc>
          <w:tcPr>
            <w:tcW w:w="3969" w:type="dxa"/>
          </w:tcPr>
          <w:p w14:paraId="2AD7655C" w14:textId="77777777" w:rsidR="00705618" w:rsidRPr="007515E4" w:rsidRDefault="00705618" w:rsidP="00640B25">
            <w:pPr>
              <w:pStyle w:val="BodyText"/>
              <w:rPr>
                <w:rFonts w:ascii="Times New Roman" w:hAnsi="Times New Roman"/>
                <w:sz w:val="20"/>
                <w:lang w:eastAsia="en-US"/>
              </w:rPr>
            </w:pPr>
          </w:p>
        </w:tc>
      </w:tr>
      <w:tr w:rsidR="00705618" w:rsidRPr="004C723F" w14:paraId="22C82B28" w14:textId="77777777" w:rsidTr="00F40E69">
        <w:tc>
          <w:tcPr>
            <w:tcW w:w="1156" w:type="dxa"/>
          </w:tcPr>
          <w:p w14:paraId="6680DB3E" w14:textId="77777777" w:rsidR="00705618" w:rsidRPr="007515E4" w:rsidRDefault="00705618" w:rsidP="00640B25">
            <w:pPr>
              <w:pStyle w:val="BodyText"/>
              <w:rPr>
                <w:rFonts w:ascii="Times New Roman" w:hAnsi="Times New Roman"/>
                <w:sz w:val="20"/>
                <w:lang w:eastAsia="en-US"/>
              </w:rPr>
            </w:pPr>
          </w:p>
        </w:tc>
        <w:tc>
          <w:tcPr>
            <w:tcW w:w="814" w:type="dxa"/>
          </w:tcPr>
          <w:p w14:paraId="7867BA8D" w14:textId="77777777" w:rsidR="00705618" w:rsidRPr="007515E4" w:rsidRDefault="00705618" w:rsidP="00640B25">
            <w:pPr>
              <w:pStyle w:val="BodyText"/>
              <w:rPr>
                <w:rFonts w:ascii="Times New Roman" w:hAnsi="Times New Roman"/>
                <w:sz w:val="20"/>
                <w:lang w:eastAsia="en-US"/>
              </w:rPr>
            </w:pPr>
          </w:p>
        </w:tc>
        <w:tc>
          <w:tcPr>
            <w:tcW w:w="1010" w:type="dxa"/>
          </w:tcPr>
          <w:p w14:paraId="3E6CBC0B" w14:textId="77777777" w:rsidR="00705618" w:rsidRPr="007515E4" w:rsidRDefault="00705618" w:rsidP="00640B25">
            <w:pPr>
              <w:pStyle w:val="BodyText"/>
              <w:rPr>
                <w:rFonts w:ascii="Times New Roman" w:hAnsi="Times New Roman"/>
                <w:sz w:val="20"/>
                <w:lang w:eastAsia="en-US"/>
              </w:rPr>
            </w:pPr>
          </w:p>
        </w:tc>
        <w:tc>
          <w:tcPr>
            <w:tcW w:w="2402" w:type="dxa"/>
          </w:tcPr>
          <w:p w14:paraId="6C76BF65" w14:textId="77777777" w:rsidR="00705618" w:rsidRPr="007515E4" w:rsidRDefault="00705618" w:rsidP="00640B25">
            <w:pPr>
              <w:pStyle w:val="BodyText"/>
              <w:rPr>
                <w:rFonts w:ascii="Times New Roman" w:hAnsi="Times New Roman"/>
                <w:sz w:val="20"/>
                <w:lang w:eastAsia="en-US"/>
              </w:rPr>
            </w:pPr>
          </w:p>
        </w:tc>
        <w:tc>
          <w:tcPr>
            <w:tcW w:w="2126" w:type="dxa"/>
          </w:tcPr>
          <w:p w14:paraId="229977E2" w14:textId="77777777" w:rsidR="00705618" w:rsidRPr="007515E4" w:rsidRDefault="00705618" w:rsidP="00640B25">
            <w:pPr>
              <w:pStyle w:val="BodyText"/>
              <w:rPr>
                <w:rFonts w:ascii="Times New Roman" w:hAnsi="Times New Roman"/>
                <w:sz w:val="20"/>
                <w:lang w:eastAsia="en-US"/>
              </w:rPr>
            </w:pPr>
          </w:p>
        </w:tc>
        <w:tc>
          <w:tcPr>
            <w:tcW w:w="3402" w:type="dxa"/>
          </w:tcPr>
          <w:p w14:paraId="7498EC0B" w14:textId="77777777" w:rsidR="00705618" w:rsidRPr="007515E4" w:rsidRDefault="00705618" w:rsidP="00640B25">
            <w:pPr>
              <w:pStyle w:val="BodyText"/>
              <w:rPr>
                <w:rFonts w:ascii="Times New Roman" w:hAnsi="Times New Roman"/>
                <w:sz w:val="20"/>
                <w:lang w:eastAsia="en-US"/>
              </w:rPr>
            </w:pPr>
          </w:p>
        </w:tc>
        <w:tc>
          <w:tcPr>
            <w:tcW w:w="3969" w:type="dxa"/>
          </w:tcPr>
          <w:p w14:paraId="29A4651F" w14:textId="77777777" w:rsidR="00705618" w:rsidRPr="007515E4" w:rsidRDefault="00705618" w:rsidP="00640B25">
            <w:pPr>
              <w:pStyle w:val="BodyText"/>
              <w:rPr>
                <w:rFonts w:ascii="Times New Roman" w:hAnsi="Times New Roman"/>
                <w:sz w:val="20"/>
                <w:lang w:eastAsia="en-US"/>
              </w:rPr>
            </w:pPr>
          </w:p>
        </w:tc>
      </w:tr>
    </w:tbl>
    <w:p w14:paraId="742C6FA6" w14:textId="77777777" w:rsidR="00705618" w:rsidRPr="004C723F" w:rsidRDefault="00705618" w:rsidP="00705618">
      <w:pPr>
        <w:rPr>
          <w:rFonts w:ascii="Times New Roman" w:hAnsi="Times New Roman"/>
          <w:sz w:val="22"/>
          <w:szCs w:val="22"/>
        </w:rPr>
      </w:pPr>
    </w:p>
    <w:p w14:paraId="387AFC17" w14:textId="77777777" w:rsidR="003E13AE" w:rsidRPr="004C723F" w:rsidRDefault="003E13AE" w:rsidP="003E13AE">
      <w:pPr>
        <w:pStyle w:val="BodyText"/>
        <w:rPr>
          <w:rFonts w:ascii="Times New Roman" w:hAnsi="Times New Roman"/>
          <w:sz w:val="22"/>
          <w:szCs w:val="22"/>
          <w:lang w:eastAsia="en-US"/>
        </w:rPr>
      </w:pPr>
    </w:p>
    <w:bookmarkEnd w:id="5"/>
    <w:bookmarkEnd w:id="6"/>
    <w:p w14:paraId="69E47D95" w14:textId="77777777" w:rsidR="00705618" w:rsidRPr="004C723F" w:rsidRDefault="00705618" w:rsidP="007515E4">
      <w:pPr>
        <w:pStyle w:val="Heading1"/>
        <w:numPr>
          <w:ilvl w:val="0"/>
          <w:numId w:val="0"/>
        </w:numPr>
        <w:spacing w:before="360" w:after="240"/>
        <w:jc w:val="both"/>
        <w:rPr>
          <w:rFonts w:ascii="Times New Roman" w:hAnsi="Times New Roman"/>
          <w:sz w:val="22"/>
          <w:szCs w:val="22"/>
        </w:rPr>
        <w:sectPr w:rsidR="00705618" w:rsidRPr="004C723F" w:rsidSect="0010142A">
          <w:footnotePr>
            <w:pos w:val="beneathText"/>
          </w:footnotePr>
          <w:pgSz w:w="16837" w:h="11905" w:orient="landscape"/>
          <w:pgMar w:top="1440" w:right="1440" w:bottom="1440" w:left="1440" w:header="720" w:footer="720" w:gutter="0"/>
          <w:cols w:space="720"/>
          <w:docGrid w:linePitch="326"/>
        </w:sectPr>
      </w:pPr>
    </w:p>
    <w:p w14:paraId="0E711E11" w14:textId="62C9DBF7" w:rsidR="000F70AC" w:rsidRPr="004C723F" w:rsidRDefault="00C740FC" w:rsidP="000F70AC">
      <w:pPr>
        <w:pStyle w:val="Heading1"/>
        <w:spacing w:before="360" w:after="240"/>
        <w:ind w:left="357" w:hanging="357"/>
        <w:jc w:val="both"/>
        <w:rPr>
          <w:rFonts w:ascii="Times New Roman" w:hAnsi="Times New Roman"/>
          <w:sz w:val="22"/>
          <w:szCs w:val="22"/>
        </w:rPr>
      </w:pPr>
      <w:bookmarkStart w:id="49" w:name="_Toc221373678"/>
      <w:r w:rsidRPr="004C723F">
        <w:rPr>
          <w:rFonts w:ascii="Times New Roman" w:hAnsi="Times New Roman"/>
          <w:sz w:val="22"/>
          <w:szCs w:val="22"/>
        </w:rPr>
        <w:lastRenderedPageBreak/>
        <w:t>MÉTRICAS E MEDIÇÕES</w:t>
      </w:r>
      <w:bookmarkEnd w:id="49"/>
    </w:p>
    <w:p w14:paraId="249B1E89" w14:textId="568038FA" w:rsidR="000F70AC" w:rsidRPr="004C723F" w:rsidRDefault="000F70AC" w:rsidP="000F70AC">
      <w:pPr>
        <w:pStyle w:val="Heading2"/>
        <w:rPr>
          <w:rFonts w:ascii="Times New Roman" w:hAnsi="Times New Roman"/>
          <w:sz w:val="22"/>
          <w:szCs w:val="22"/>
        </w:rPr>
      </w:pPr>
      <w:bookmarkStart w:id="50" w:name="_Toc221373679"/>
      <w:r w:rsidRPr="004C723F">
        <w:rPr>
          <w:rFonts w:ascii="Times New Roman" w:hAnsi="Times New Roman"/>
          <w:sz w:val="22"/>
          <w:szCs w:val="22"/>
        </w:rPr>
        <w:t>GQM de medições</w:t>
      </w:r>
      <w:bookmarkEnd w:id="50"/>
    </w:p>
    <w:p w14:paraId="51903EB6" w14:textId="45D96012" w:rsidR="000F70AC" w:rsidRPr="004C723F" w:rsidRDefault="00EB4C05" w:rsidP="00EB4C05">
      <w:pPr>
        <w:ind w:left="357"/>
        <w:rPr>
          <w:rFonts w:ascii="Times New Roman" w:hAnsi="Times New Roman"/>
          <w:sz w:val="22"/>
          <w:szCs w:val="22"/>
        </w:rPr>
      </w:pPr>
      <w:r w:rsidRPr="004C723F">
        <w:rPr>
          <w:rFonts w:ascii="Times New Roman" w:hAnsi="Times New Roman"/>
          <w:sz w:val="22"/>
          <w:szCs w:val="22"/>
        </w:rPr>
        <w:t xml:space="preserve">A equipe elabora o </w:t>
      </w:r>
      <w:r w:rsidRPr="004C723F">
        <w:rPr>
          <w:rFonts w:ascii="Times New Roman" w:hAnsi="Times New Roman"/>
          <w:i/>
          <w:iCs/>
          <w:sz w:val="22"/>
          <w:szCs w:val="22"/>
        </w:rPr>
        <w:t>Goal Question Metrics</w:t>
      </w:r>
      <w:r w:rsidRPr="004C723F">
        <w:rPr>
          <w:rFonts w:ascii="Times New Roman" w:hAnsi="Times New Roman"/>
          <w:sz w:val="22"/>
          <w:szCs w:val="22"/>
        </w:rPr>
        <w:t xml:space="preserve"> que será aplicado ao projeto de software em execução. O GQM deve conter os seguintes itens:</w:t>
      </w:r>
    </w:p>
    <w:p w14:paraId="34D2F75B" w14:textId="7129A5A7" w:rsidR="00EB4C05" w:rsidRPr="004C723F" w:rsidRDefault="00EB4C05" w:rsidP="00EB4C05">
      <w:pPr>
        <w:pStyle w:val="ListParagraph"/>
        <w:numPr>
          <w:ilvl w:val="0"/>
          <w:numId w:val="21"/>
        </w:numPr>
        <w:rPr>
          <w:rFonts w:ascii="Times New Roman" w:hAnsi="Times New Roman" w:cs="Times New Roman"/>
        </w:rPr>
      </w:pPr>
      <w:r w:rsidRPr="004C723F">
        <w:rPr>
          <w:rFonts w:ascii="Times New Roman" w:hAnsi="Times New Roman" w:cs="Times New Roman"/>
        </w:rPr>
        <w:t>O(s) objetivo(s) de medição</w:t>
      </w:r>
      <w:r w:rsidR="005E1A2E" w:rsidRPr="004C723F">
        <w:rPr>
          <w:rFonts w:ascii="Times New Roman" w:hAnsi="Times New Roman" w:cs="Times New Roman"/>
        </w:rPr>
        <w:t>: devem ser declarados em um quadro, conforme explicado em sala de aula. O quadro estrutura o objetivo</w:t>
      </w:r>
      <w:r w:rsidR="007515E4">
        <w:rPr>
          <w:rFonts w:ascii="Times New Roman" w:hAnsi="Times New Roman" w:cs="Times New Roman"/>
        </w:rPr>
        <w:t xml:space="preserve"> </w:t>
      </w:r>
      <w:r w:rsidR="005E1A2E" w:rsidRPr="004C723F">
        <w:rPr>
          <w:rFonts w:ascii="Times New Roman" w:hAnsi="Times New Roman" w:cs="Times New Roman"/>
        </w:rPr>
        <w:t xml:space="preserve">de medição. </w:t>
      </w:r>
    </w:p>
    <w:p w14:paraId="3A6C64A7" w14:textId="6B79D303" w:rsidR="00EB4C05" w:rsidRPr="004C723F" w:rsidRDefault="00EB4C05" w:rsidP="00EB4C05">
      <w:pPr>
        <w:pStyle w:val="ListParagraph"/>
        <w:numPr>
          <w:ilvl w:val="0"/>
          <w:numId w:val="21"/>
        </w:numPr>
        <w:rPr>
          <w:rFonts w:ascii="Times New Roman" w:hAnsi="Times New Roman" w:cs="Times New Roman"/>
        </w:rPr>
      </w:pPr>
      <w:r w:rsidRPr="004C723F">
        <w:rPr>
          <w:rFonts w:ascii="Times New Roman" w:hAnsi="Times New Roman" w:cs="Times New Roman"/>
        </w:rPr>
        <w:t>As questões a serem respondidas por meio de métricas e medições</w:t>
      </w:r>
    </w:p>
    <w:p w14:paraId="5B8C83C9" w14:textId="410A14E1" w:rsidR="00EB4C05" w:rsidRPr="004C723F" w:rsidRDefault="00EB4C05" w:rsidP="00EB4C05">
      <w:pPr>
        <w:pStyle w:val="ListParagraph"/>
        <w:numPr>
          <w:ilvl w:val="0"/>
          <w:numId w:val="21"/>
        </w:numPr>
        <w:rPr>
          <w:rFonts w:ascii="Times New Roman" w:hAnsi="Times New Roman" w:cs="Times New Roman"/>
        </w:rPr>
      </w:pPr>
      <w:r w:rsidRPr="004C723F">
        <w:rPr>
          <w:rFonts w:ascii="Times New Roman" w:hAnsi="Times New Roman" w:cs="Times New Roman"/>
        </w:rPr>
        <w:t>As métricas associadas às questões, contendo</w:t>
      </w:r>
      <w:r w:rsidR="005E1A2E" w:rsidRPr="004C723F">
        <w:rPr>
          <w:rFonts w:ascii="Times New Roman" w:hAnsi="Times New Roman" w:cs="Times New Roman"/>
        </w:rPr>
        <w:t xml:space="preserve"> (Lembrem-se do 5W, 1H).</w:t>
      </w:r>
    </w:p>
    <w:p w14:paraId="587BF5A5" w14:textId="56EF7CBA" w:rsidR="00EB4C05" w:rsidRPr="004C723F" w:rsidRDefault="00EB4C05" w:rsidP="00EB4C05">
      <w:pPr>
        <w:pStyle w:val="ListParagraph"/>
        <w:numPr>
          <w:ilvl w:val="1"/>
          <w:numId w:val="21"/>
        </w:numPr>
        <w:rPr>
          <w:rFonts w:ascii="Times New Roman" w:hAnsi="Times New Roman" w:cs="Times New Roman"/>
        </w:rPr>
      </w:pPr>
      <w:r w:rsidRPr="004C723F">
        <w:rPr>
          <w:rFonts w:ascii="Times New Roman" w:hAnsi="Times New Roman" w:cs="Times New Roman"/>
        </w:rPr>
        <w:t>Definições das métricas</w:t>
      </w:r>
    </w:p>
    <w:p w14:paraId="1B673499" w14:textId="51E4A1C9" w:rsidR="00EB4C05" w:rsidRPr="004C723F" w:rsidRDefault="00EB4C05" w:rsidP="00EB4C05">
      <w:pPr>
        <w:pStyle w:val="ListParagraph"/>
        <w:numPr>
          <w:ilvl w:val="1"/>
          <w:numId w:val="21"/>
        </w:numPr>
        <w:rPr>
          <w:rFonts w:ascii="Times New Roman" w:hAnsi="Times New Roman" w:cs="Times New Roman"/>
        </w:rPr>
      </w:pPr>
      <w:r w:rsidRPr="004C723F">
        <w:rPr>
          <w:rFonts w:ascii="Times New Roman" w:hAnsi="Times New Roman" w:cs="Times New Roman"/>
        </w:rPr>
        <w:t>Formas de cálculo</w:t>
      </w:r>
    </w:p>
    <w:p w14:paraId="0FCE580C" w14:textId="38AFB903" w:rsidR="00EB4C05" w:rsidRPr="004C723F" w:rsidRDefault="00EB4C05" w:rsidP="00EB4C05">
      <w:pPr>
        <w:pStyle w:val="ListParagraph"/>
        <w:numPr>
          <w:ilvl w:val="1"/>
          <w:numId w:val="21"/>
        </w:numPr>
        <w:rPr>
          <w:rFonts w:ascii="Times New Roman" w:hAnsi="Times New Roman" w:cs="Times New Roman"/>
        </w:rPr>
      </w:pPr>
      <w:r w:rsidRPr="004C723F">
        <w:rPr>
          <w:rFonts w:ascii="Times New Roman" w:hAnsi="Times New Roman" w:cs="Times New Roman"/>
        </w:rPr>
        <w:t>Escala de unidade</w:t>
      </w:r>
    </w:p>
    <w:p w14:paraId="2B1164B3" w14:textId="74ECA8B5" w:rsidR="00EB4C05" w:rsidRPr="004C723F" w:rsidRDefault="00EB4C05" w:rsidP="00EB4C05">
      <w:pPr>
        <w:pStyle w:val="ListParagraph"/>
        <w:numPr>
          <w:ilvl w:val="1"/>
          <w:numId w:val="21"/>
        </w:numPr>
        <w:rPr>
          <w:rFonts w:ascii="Times New Roman" w:hAnsi="Times New Roman" w:cs="Times New Roman"/>
        </w:rPr>
      </w:pPr>
      <w:r w:rsidRPr="004C723F">
        <w:rPr>
          <w:rFonts w:ascii="Times New Roman" w:hAnsi="Times New Roman" w:cs="Times New Roman"/>
        </w:rPr>
        <w:t>Valores esperados</w:t>
      </w:r>
    </w:p>
    <w:p w14:paraId="4BC66D49" w14:textId="690DDF3D" w:rsidR="00EB4C05" w:rsidRPr="004C723F" w:rsidRDefault="00EB4C05" w:rsidP="00EB4C05">
      <w:pPr>
        <w:pStyle w:val="ListParagraph"/>
        <w:numPr>
          <w:ilvl w:val="1"/>
          <w:numId w:val="21"/>
        </w:numPr>
        <w:rPr>
          <w:rFonts w:ascii="Times New Roman" w:hAnsi="Times New Roman" w:cs="Times New Roman"/>
        </w:rPr>
      </w:pPr>
      <w:r w:rsidRPr="004C723F">
        <w:rPr>
          <w:rFonts w:ascii="Times New Roman" w:hAnsi="Times New Roman" w:cs="Times New Roman"/>
        </w:rPr>
        <w:t>Formas de análises</w:t>
      </w:r>
    </w:p>
    <w:p w14:paraId="1CE2A17B" w14:textId="006EDB6A" w:rsidR="00EB4C05" w:rsidRPr="004C723F" w:rsidRDefault="00EB4C05" w:rsidP="00EB4C05">
      <w:pPr>
        <w:pStyle w:val="ListParagraph"/>
        <w:numPr>
          <w:ilvl w:val="0"/>
          <w:numId w:val="21"/>
        </w:numPr>
        <w:rPr>
          <w:rFonts w:ascii="Times New Roman" w:hAnsi="Times New Roman" w:cs="Times New Roman"/>
        </w:rPr>
      </w:pPr>
      <w:r w:rsidRPr="004C723F">
        <w:rPr>
          <w:rFonts w:ascii="Times New Roman" w:hAnsi="Times New Roman" w:cs="Times New Roman"/>
        </w:rPr>
        <w:t>Caso não existam métricas, a equipe deve justificar esta ausência</w:t>
      </w:r>
      <w:r w:rsidR="005E1A2E" w:rsidRPr="004C723F">
        <w:rPr>
          <w:rFonts w:ascii="Times New Roman" w:hAnsi="Times New Roman" w:cs="Times New Roman"/>
        </w:rPr>
        <w:t>. É bem estranho um projeto de desenvolvimento de software não ter métricas. No mínimo existem métricas que avaliam o acompanhamento do projeto (Débito técnico) e a sua qualidade (defeitos por exemplo). Métricas são objetos de pesquisa pela equipe, podendo estar relacionada ao processo de desenvolvimento adotado (ciclo de vida), ou aos negócios tratados pela aplicação.</w:t>
      </w:r>
    </w:p>
    <w:p w14:paraId="278A1818" w14:textId="67FC278A" w:rsidR="00EB4C05" w:rsidRPr="004C723F" w:rsidRDefault="00C740FC" w:rsidP="00EB4C05">
      <w:pPr>
        <w:pStyle w:val="Heading1"/>
        <w:spacing w:before="360" w:after="240"/>
        <w:ind w:left="357" w:hanging="357"/>
        <w:jc w:val="both"/>
        <w:rPr>
          <w:rFonts w:ascii="Times New Roman" w:hAnsi="Times New Roman"/>
          <w:sz w:val="22"/>
          <w:szCs w:val="22"/>
        </w:rPr>
      </w:pPr>
      <w:bookmarkStart w:id="51" w:name="_Toc221373680"/>
      <w:r w:rsidRPr="004C723F">
        <w:rPr>
          <w:rFonts w:ascii="Times New Roman" w:hAnsi="Times New Roman"/>
          <w:sz w:val="22"/>
          <w:szCs w:val="22"/>
        </w:rPr>
        <w:t>TESTES DE SOFTWARE</w:t>
      </w:r>
      <w:bookmarkEnd w:id="51"/>
    </w:p>
    <w:p w14:paraId="77CB192C" w14:textId="752291D9" w:rsidR="00EB4C05" w:rsidRPr="004C723F" w:rsidRDefault="00EB4C05" w:rsidP="00EB4C05">
      <w:pPr>
        <w:pStyle w:val="Heading2"/>
        <w:rPr>
          <w:rFonts w:ascii="Times New Roman" w:hAnsi="Times New Roman"/>
          <w:sz w:val="22"/>
          <w:szCs w:val="22"/>
        </w:rPr>
      </w:pPr>
      <w:bookmarkStart w:id="52" w:name="_Toc221373681"/>
      <w:r w:rsidRPr="004C723F">
        <w:rPr>
          <w:rFonts w:ascii="Times New Roman" w:hAnsi="Times New Roman"/>
          <w:sz w:val="22"/>
          <w:szCs w:val="22"/>
        </w:rPr>
        <w:t>Estratégia de testes contendo:</w:t>
      </w:r>
      <w:bookmarkEnd w:id="52"/>
    </w:p>
    <w:p w14:paraId="67360412" w14:textId="3818A81A" w:rsidR="00EB4C05" w:rsidRPr="004C723F" w:rsidRDefault="00EB4C05" w:rsidP="00BD0376">
      <w:pPr>
        <w:pStyle w:val="ListParagraph"/>
        <w:numPr>
          <w:ilvl w:val="0"/>
          <w:numId w:val="25"/>
        </w:numPr>
        <w:rPr>
          <w:rFonts w:ascii="Times New Roman" w:hAnsi="Times New Roman" w:cs="Times New Roman"/>
        </w:rPr>
      </w:pPr>
      <w:r w:rsidRPr="004C723F">
        <w:rPr>
          <w:rFonts w:ascii="Times New Roman" w:hAnsi="Times New Roman" w:cs="Times New Roman"/>
        </w:rPr>
        <w:t>Níveis de testes abordados</w:t>
      </w:r>
      <w:r w:rsidR="005E1A2E" w:rsidRPr="004C723F">
        <w:rPr>
          <w:rFonts w:ascii="Times New Roman" w:hAnsi="Times New Roman" w:cs="Times New Roman"/>
        </w:rPr>
        <w:t xml:space="preserve"> (unitário, integração, sistema)</w:t>
      </w:r>
    </w:p>
    <w:p w14:paraId="71FDF587" w14:textId="6BAA9873" w:rsidR="00EB4C05" w:rsidRPr="004C723F" w:rsidRDefault="00EB4C05" w:rsidP="00BD0376">
      <w:pPr>
        <w:pStyle w:val="ListParagraph"/>
        <w:numPr>
          <w:ilvl w:val="0"/>
          <w:numId w:val="25"/>
        </w:numPr>
        <w:rPr>
          <w:rFonts w:ascii="Times New Roman" w:hAnsi="Times New Roman" w:cs="Times New Roman"/>
        </w:rPr>
      </w:pPr>
      <w:r w:rsidRPr="004C723F">
        <w:rPr>
          <w:rFonts w:ascii="Times New Roman" w:hAnsi="Times New Roman" w:cs="Times New Roman"/>
        </w:rPr>
        <w:t>Tipos de testes abordados</w:t>
      </w:r>
      <w:r w:rsidR="005E1A2E" w:rsidRPr="004C723F">
        <w:rPr>
          <w:rFonts w:ascii="Times New Roman" w:hAnsi="Times New Roman" w:cs="Times New Roman"/>
        </w:rPr>
        <w:t xml:space="preserve"> (funcionais ou não funcionais)</w:t>
      </w:r>
    </w:p>
    <w:p w14:paraId="084EE289" w14:textId="251D6EB7" w:rsidR="00EB4C05" w:rsidRPr="004C723F" w:rsidRDefault="00EB4C05" w:rsidP="00BD0376">
      <w:pPr>
        <w:pStyle w:val="ListParagraph"/>
        <w:numPr>
          <w:ilvl w:val="0"/>
          <w:numId w:val="25"/>
        </w:numPr>
        <w:rPr>
          <w:rFonts w:ascii="Times New Roman" w:hAnsi="Times New Roman" w:cs="Times New Roman"/>
        </w:rPr>
      </w:pPr>
      <w:r w:rsidRPr="004C723F">
        <w:rPr>
          <w:rFonts w:ascii="Times New Roman" w:hAnsi="Times New Roman" w:cs="Times New Roman"/>
        </w:rPr>
        <w:t>Ambientes de testes usados</w:t>
      </w:r>
      <w:r w:rsidR="005E1A2E" w:rsidRPr="004C723F">
        <w:rPr>
          <w:rFonts w:ascii="Times New Roman" w:hAnsi="Times New Roman" w:cs="Times New Roman"/>
        </w:rPr>
        <w:t xml:space="preserve"> (deve estar declarado no projeto de software a partir da sua política de </w:t>
      </w:r>
      <w:r w:rsidR="005E1A2E" w:rsidRPr="004C723F">
        <w:rPr>
          <w:rFonts w:ascii="Times New Roman" w:hAnsi="Times New Roman" w:cs="Times New Roman"/>
          <w:i/>
          <w:iCs/>
        </w:rPr>
        <w:t>branches</w:t>
      </w:r>
      <w:r w:rsidR="005E1A2E" w:rsidRPr="004C723F">
        <w:rPr>
          <w:rFonts w:ascii="Times New Roman" w:hAnsi="Times New Roman" w:cs="Times New Roman"/>
        </w:rPr>
        <w:t xml:space="preserve"> e de </w:t>
      </w:r>
      <w:r w:rsidR="005E1A2E" w:rsidRPr="004C723F">
        <w:rPr>
          <w:rFonts w:ascii="Times New Roman" w:hAnsi="Times New Roman" w:cs="Times New Roman"/>
          <w:i/>
          <w:iCs/>
        </w:rPr>
        <w:t>commits</w:t>
      </w:r>
      <w:r w:rsidR="005E1A2E" w:rsidRPr="004C723F">
        <w:rPr>
          <w:rFonts w:ascii="Times New Roman" w:hAnsi="Times New Roman" w:cs="Times New Roman"/>
        </w:rPr>
        <w:t>.</w:t>
      </w:r>
    </w:p>
    <w:p w14:paraId="4730987E" w14:textId="156CF03D" w:rsidR="00EB4C05" w:rsidRPr="004C723F" w:rsidRDefault="00EB4C05" w:rsidP="00BD0376">
      <w:pPr>
        <w:pStyle w:val="ListParagraph"/>
        <w:numPr>
          <w:ilvl w:val="0"/>
          <w:numId w:val="25"/>
        </w:numPr>
        <w:rPr>
          <w:rFonts w:ascii="Times New Roman" w:hAnsi="Times New Roman" w:cs="Times New Roman"/>
        </w:rPr>
      </w:pPr>
      <w:r w:rsidRPr="004C723F">
        <w:rPr>
          <w:rFonts w:ascii="Times New Roman" w:hAnsi="Times New Roman" w:cs="Times New Roman"/>
        </w:rPr>
        <w:t>Formas de análise dos testes propostos</w:t>
      </w:r>
    </w:p>
    <w:p w14:paraId="61E0C3B5" w14:textId="77777777" w:rsidR="00BD0376" w:rsidRPr="004C723F" w:rsidRDefault="00BD0376" w:rsidP="00BD0376">
      <w:pPr>
        <w:pStyle w:val="ListParagraph"/>
        <w:numPr>
          <w:ilvl w:val="0"/>
          <w:numId w:val="25"/>
        </w:numPr>
        <w:rPr>
          <w:rFonts w:ascii="Times New Roman" w:hAnsi="Times New Roman" w:cs="Times New Roman"/>
        </w:rPr>
      </w:pPr>
      <w:r w:rsidRPr="004C723F">
        <w:rPr>
          <w:rFonts w:ascii="Times New Roman" w:hAnsi="Times New Roman" w:cs="Times New Roman"/>
        </w:rPr>
        <w:t xml:space="preserve">Resultados obtidos (previstos X realizados) </w:t>
      </w:r>
    </w:p>
    <w:p w14:paraId="02A0345A" w14:textId="77E424D7" w:rsidR="00BD0376" w:rsidRPr="004C723F" w:rsidRDefault="00BD0376" w:rsidP="00BD0376">
      <w:pPr>
        <w:ind w:left="720"/>
        <w:rPr>
          <w:rFonts w:ascii="Times New Roman" w:hAnsi="Times New Roman"/>
          <w:sz w:val="22"/>
          <w:szCs w:val="22"/>
        </w:rPr>
      </w:pPr>
      <w:r w:rsidRPr="004C723F">
        <w:rPr>
          <w:rFonts w:ascii="Times New Roman" w:hAnsi="Times New Roman"/>
          <w:sz w:val="22"/>
          <w:szCs w:val="22"/>
        </w:rPr>
        <w:sym w:font="Wingdings" w:char="F0E8"/>
      </w:r>
      <w:r w:rsidRPr="004C723F">
        <w:rPr>
          <w:rFonts w:ascii="Times New Roman" w:hAnsi="Times New Roman"/>
          <w:sz w:val="22"/>
          <w:szCs w:val="22"/>
        </w:rPr>
        <w:t xml:space="preserve"> este item em especial é chamado de roteiro de testes. Ele contém uma lista dos casos de testes a serem realizados, identificados pelas informações de 6.2 a seguir, acrescentado do seu resultado (previsto X realizado). O raciocínio é simple</w:t>
      </w:r>
      <w:r w:rsidR="00A76297" w:rsidRPr="004C723F">
        <w:rPr>
          <w:rFonts w:ascii="Times New Roman" w:hAnsi="Times New Roman"/>
          <w:sz w:val="22"/>
          <w:szCs w:val="22"/>
        </w:rPr>
        <w:t>s</w:t>
      </w:r>
      <w:r w:rsidRPr="004C723F">
        <w:rPr>
          <w:rFonts w:ascii="Times New Roman" w:hAnsi="Times New Roman"/>
          <w:sz w:val="22"/>
          <w:szCs w:val="22"/>
        </w:rPr>
        <w:t xml:space="preserve">: Se previsto é diferente de realizado: o teste não passou, um defeito foi identificado. Ele deve ser reparado e o teste repetido até que Previso = Realizado, quando o teste passa (é aprovado), indicando ausência de defeitos. </w:t>
      </w:r>
    </w:p>
    <w:p w14:paraId="4E859DBC" w14:textId="77777777" w:rsidR="00BD0376" w:rsidRPr="004C723F" w:rsidRDefault="00BD0376" w:rsidP="00BD0376">
      <w:pPr>
        <w:ind w:left="720"/>
        <w:rPr>
          <w:rFonts w:ascii="Times New Roman" w:hAnsi="Times New Roman"/>
          <w:sz w:val="22"/>
          <w:szCs w:val="22"/>
        </w:rPr>
      </w:pPr>
    </w:p>
    <w:p w14:paraId="23474AC2" w14:textId="6F37071E" w:rsidR="00EB4C05" w:rsidRPr="004C723F" w:rsidRDefault="00EB4C05" w:rsidP="00EB4C05">
      <w:pPr>
        <w:pStyle w:val="Heading2"/>
        <w:rPr>
          <w:rFonts w:ascii="Times New Roman" w:hAnsi="Times New Roman"/>
          <w:sz w:val="22"/>
          <w:szCs w:val="22"/>
        </w:rPr>
      </w:pPr>
      <w:bookmarkStart w:id="53" w:name="_Toc221373682"/>
      <w:r w:rsidRPr="004C723F">
        <w:rPr>
          <w:rFonts w:ascii="Times New Roman" w:hAnsi="Times New Roman"/>
          <w:sz w:val="22"/>
          <w:szCs w:val="22"/>
        </w:rPr>
        <w:t>Roteiro de teste:</w:t>
      </w:r>
      <w:bookmarkEnd w:id="53"/>
    </w:p>
    <w:p w14:paraId="30050E7A" w14:textId="74F5280A" w:rsidR="00EB4C05" w:rsidRPr="004C723F" w:rsidRDefault="00EB4C05" w:rsidP="00EB4C05">
      <w:pPr>
        <w:pStyle w:val="ListParagraph"/>
        <w:numPr>
          <w:ilvl w:val="0"/>
          <w:numId w:val="23"/>
        </w:numPr>
        <w:rPr>
          <w:rFonts w:ascii="Times New Roman" w:hAnsi="Times New Roman" w:cs="Times New Roman"/>
        </w:rPr>
      </w:pPr>
      <w:r w:rsidRPr="004C723F">
        <w:rPr>
          <w:rFonts w:ascii="Times New Roman" w:hAnsi="Times New Roman" w:cs="Times New Roman"/>
        </w:rPr>
        <w:t>Constitui-se um planejamento dos casos de testes que serão executados. Deve conter:</w:t>
      </w:r>
    </w:p>
    <w:p w14:paraId="3D7B3A84" w14:textId="0DDF69F4"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Código de identificação do teste</w:t>
      </w:r>
    </w:p>
    <w:p w14:paraId="783F9298" w14:textId="2CF27906"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Nome do teste</w:t>
      </w:r>
    </w:p>
    <w:p w14:paraId="0DF1D61D" w14:textId="0E1FDC00"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Objetivo do teste</w:t>
      </w:r>
    </w:p>
    <w:p w14:paraId="7F2FC6F7" w14:textId="7BB94824" w:rsidR="00C740FC" w:rsidRPr="004C723F" w:rsidRDefault="00C740FC" w:rsidP="00EB4C05">
      <w:pPr>
        <w:pStyle w:val="ListParagraph"/>
        <w:numPr>
          <w:ilvl w:val="1"/>
          <w:numId w:val="23"/>
        </w:numPr>
        <w:rPr>
          <w:rFonts w:ascii="Times New Roman" w:hAnsi="Times New Roman" w:cs="Times New Roman"/>
        </w:rPr>
      </w:pPr>
      <w:r w:rsidRPr="004C723F">
        <w:rPr>
          <w:rFonts w:ascii="Times New Roman" w:hAnsi="Times New Roman" w:cs="Times New Roman"/>
        </w:rPr>
        <w:t>Nível do teste (unitário, integrado, sistema)</w:t>
      </w:r>
    </w:p>
    <w:p w14:paraId="513AE25A" w14:textId="5EC3AC39" w:rsidR="00C740FC" w:rsidRPr="004C723F" w:rsidRDefault="00C740FC" w:rsidP="00EB4C05">
      <w:pPr>
        <w:pStyle w:val="ListParagraph"/>
        <w:numPr>
          <w:ilvl w:val="1"/>
          <w:numId w:val="23"/>
        </w:numPr>
        <w:rPr>
          <w:rFonts w:ascii="Times New Roman" w:hAnsi="Times New Roman" w:cs="Times New Roman"/>
        </w:rPr>
      </w:pPr>
      <w:r w:rsidRPr="004C723F">
        <w:rPr>
          <w:rFonts w:ascii="Times New Roman" w:hAnsi="Times New Roman" w:cs="Times New Roman"/>
        </w:rPr>
        <w:t>Tipo de teste (funcional, não funcional. Se não funcional tipo: usabilidade, portabilidade</w:t>
      </w:r>
      <w:r w:rsidR="007515E4">
        <w:rPr>
          <w:rFonts w:ascii="Times New Roman" w:hAnsi="Times New Roman" w:cs="Times New Roman"/>
        </w:rPr>
        <w:t xml:space="preserve"> </w:t>
      </w:r>
      <w:r w:rsidRPr="004C723F">
        <w:rPr>
          <w:rFonts w:ascii="Times New Roman" w:hAnsi="Times New Roman" w:cs="Times New Roman"/>
        </w:rPr>
        <w:t>etc</w:t>
      </w:r>
      <w:r w:rsidR="007515E4">
        <w:rPr>
          <w:rFonts w:ascii="Times New Roman" w:hAnsi="Times New Roman" w:cs="Times New Roman"/>
        </w:rPr>
        <w:t>.</w:t>
      </w:r>
      <w:r w:rsidRPr="004C723F">
        <w:rPr>
          <w:rFonts w:ascii="Times New Roman" w:hAnsi="Times New Roman" w:cs="Times New Roman"/>
        </w:rPr>
        <w:t>)</w:t>
      </w:r>
    </w:p>
    <w:p w14:paraId="6F4100C4" w14:textId="24292C8A"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Precondições para o teste ser realizado</w:t>
      </w:r>
    </w:p>
    <w:p w14:paraId="0B0F1D9A" w14:textId="00DFD408"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Definição de Aceito rejeitado dos testes propostos</w:t>
      </w:r>
      <w:r w:rsidR="00C740FC" w:rsidRPr="004C723F">
        <w:rPr>
          <w:rFonts w:ascii="Times New Roman" w:hAnsi="Times New Roman" w:cs="Times New Roman"/>
        </w:rPr>
        <w:t xml:space="preserve"> (resultados esperados para o teste ser aceito como OK)</w:t>
      </w:r>
    </w:p>
    <w:p w14:paraId="63A779A2" w14:textId="5B7BF70C"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Espaço para registro dos resultados do teste (com evidências objetivas)</w:t>
      </w:r>
    </w:p>
    <w:p w14:paraId="421BEC46" w14:textId="2C868375"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Reparos executados</w:t>
      </w:r>
    </w:p>
    <w:p w14:paraId="74F00595" w14:textId="15271418" w:rsidR="00EB4C05" w:rsidRPr="004C723F" w:rsidRDefault="00EB4C05" w:rsidP="00EB4C05">
      <w:pPr>
        <w:pStyle w:val="ListParagraph"/>
        <w:numPr>
          <w:ilvl w:val="1"/>
          <w:numId w:val="23"/>
        </w:numPr>
        <w:rPr>
          <w:rFonts w:ascii="Times New Roman" w:hAnsi="Times New Roman" w:cs="Times New Roman"/>
        </w:rPr>
      </w:pPr>
      <w:r w:rsidRPr="004C723F">
        <w:rPr>
          <w:rFonts w:ascii="Times New Roman" w:hAnsi="Times New Roman" w:cs="Times New Roman"/>
        </w:rPr>
        <w:t>Quantidade de ciclos de testes executados para cada caso de teste proposto</w:t>
      </w:r>
    </w:p>
    <w:p w14:paraId="790764B4" w14:textId="77777777" w:rsidR="00C740FC" w:rsidRPr="004C723F" w:rsidRDefault="00C740FC" w:rsidP="00C740FC">
      <w:pPr>
        <w:rPr>
          <w:rFonts w:ascii="Times New Roman" w:hAnsi="Times New Roman"/>
          <w:sz w:val="22"/>
          <w:szCs w:val="22"/>
        </w:rPr>
      </w:pPr>
    </w:p>
    <w:p w14:paraId="26DE0D18" w14:textId="77142319" w:rsidR="00EB4C05" w:rsidRPr="004C723F" w:rsidRDefault="00EB4C05" w:rsidP="00EB4C05">
      <w:pPr>
        <w:pStyle w:val="ListParagraph"/>
        <w:numPr>
          <w:ilvl w:val="0"/>
          <w:numId w:val="23"/>
        </w:numPr>
        <w:rPr>
          <w:rFonts w:ascii="Times New Roman" w:hAnsi="Times New Roman" w:cs="Times New Roman"/>
        </w:rPr>
      </w:pPr>
      <w:r w:rsidRPr="004C723F">
        <w:rPr>
          <w:rFonts w:ascii="Times New Roman" w:hAnsi="Times New Roman" w:cs="Times New Roman"/>
        </w:rPr>
        <w:t>É sugerida uma forma tabelar de apresentar o</w:t>
      </w:r>
      <w:r w:rsidR="00BD0376" w:rsidRPr="004C723F">
        <w:rPr>
          <w:rFonts w:ascii="Times New Roman" w:hAnsi="Times New Roman" w:cs="Times New Roman"/>
        </w:rPr>
        <w:t xml:space="preserve"> roteiro de testes</w:t>
      </w:r>
    </w:p>
    <w:p w14:paraId="666153BF" w14:textId="5A3B37E4" w:rsidR="00EB4C05" w:rsidRPr="004C723F" w:rsidRDefault="00EB4C05" w:rsidP="00EB4C05">
      <w:pPr>
        <w:pStyle w:val="ListParagraph"/>
        <w:numPr>
          <w:ilvl w:val="0"/>
          <w:numId w:val="23"/>
        </w:numPr>
        <w:rPr>
          <w:rFonts w:ascii="Times New Roman" w:hAnsi="Times New Roman" w:cs="Times New Roman"/>
        </w:rPr>
      </w:pPr>
      <w:r w:rsidRPr="004C723F">
        <w:rPr>
          <w:rFonts w:ascii="Times New Roman" w:hAnsi="Times New Roman" w:cs="Times New Roman"/>
        </w:rPr>
        <w:t>Testes de software são obrigatórios</w:t>
      </w:r>
    </w:p>
    <w:p w14:paraId="4A30AA85" w14:textId="5E0E0766" w:rsidR="006B6934" w:rsidRPr="004C723F" w:rsidRDefault="006B6934" w:rsidP="006B6934">
      <w:pPr>
        <w:pStyle w:val="Heading1"/>
        <w:spacing w:before="360" w:after="240"/>
        <w:ind w:left="357" w:hanging="357"/>
        <w:jc w:val="both"/>
        <w:rPr>
          <w:rFonts w:ascii="Times New Roman" w:hAnsi="Times New Roman"/>
          <w:sz w:val="22"/>
          <w:szCs w:val="22"/>
        </w:rPr>
      </w:pPr>
      <w:bookmarkStart w:id="54" w:name="_Toc221373683"/>
      <w:r w:rsidRPr="004C723F">
        <w:rPr>
          <w:rFonts w:ascii="Times New Roman" w:hAnsi="Times New Roman"/>
          <w:sz w:val="22"/>
          <w:szCs w:val="22"/>
        </w:rPr>
        <w:t>REFERÊNCIAS BIBLIOGRÁFICAS</w:t>
      </w:r>
      <w:bookmarkEnd w:id="54"/>
    </w:p>
    <w:p w14:paraId="5B10E3EF" w14:textId="25B639DB" w:rsidR="00A306A3" w:rsidRPr="004C723F" w:rsidRDefault="00A306A3" w:rsidP="006E1B72">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[Listar as referências utilizadas neste documento</w:t>
      </w:r>
      <w:r w:rsidR="00297290" w:rsidRPr="004C723F">
        <w:rPr>
          <w:rFonts w:ascii="Times New Roman" w:hAnsi="Times New Roman" w:cs="Times New Roman"/>
          <w:sz w:val="22"/>
          <w:szCs w:val="22"/>
        </w:rPr>
        <w:t xml:space="preserve"> </w:t>
      </w:r>
      <w:r w:rsidR="00297290" w:rsidRPr="004C723F">
        <w:rPr>
          <w:rFonts w:ascii="Times New Roman" w:hAnsi="Times New Roman" w:cs="Times New Roman"/>
          <w:sz w:val="22"/>
          <w:szCs w:val="22"/>
        </w:rPr>
        <w:sym w:font="Wingdings" w:char="F0E8"/>
      </w:r>
      <w:r w:rsidR="00297290" w:rsidRPr="004C723F">
        <w:rPr>
          <w:rFonts w:ascii="Times New Roman" w:hAnsi="Times New Roman" w:cs="Times New Roman"/>
          <w:sz w:val="22"/>
          <w:szCs w:val="22"/>
        </w:rPr>
        <w:t xml:space="preserve"> no padrão ABNT</w:t>
      </w:r>
      <w:r w:rsidRPr="004C723F">
        <w:rPr>
          <w:rFonts w:ascii="Times New Roman" w:hAnsi="Times New Roman" w:cs="Times New Roman"/>
          <w:sz w:val="22"/>
          <w:szCs w:val="22"/>
        </w:rPr>
        <w:t>]</w:t>
      </w:r>
    </w:p>
    <w:tbl>
      <w:tblPr>
        <w:tblW w:w="8549" w:type="dxa"/>
        <w:tblInd w:w="550" w:type="dxa"/>
        <w:tblLayout w:type="fixed"/>
        <w:tblCellMar>
          <w:left w:w="70" w:type="dxa"/>
          <w:right w:w="70" w:type="dxa"/>
        </w:tblCellMar>
        <w:tblLook w:val="0000" w:firstRow="0" w:lastRow="0" w:firstColumn="0" w:lastColumn="0" w:noHBand="0" w:noVBand="0"/>
      </w:tblPr>
      <w:tblGrid>
        <w:gridCol w:w="720"/>
        <w:gridCol w:w="7829"/>
      </w:tblGrid>
      <w:tr w:rsidR="00A306A3" w:rsidRPr="004C723F" w14:paraId="3606365E" w14:textId="77777777" w:rsidTr="007A26DF">
        <w:tc>
          <w:tcPr>
            <w:tcW w:w="720" w:type="dxa"/>
          </w:tcPr>
          <w:p w14:paraId="32052257" w14:textId="77777777" w:rsidR="00A306A3" w:rsidRPr="004C723F" w:rsidRDefault="00A306A3" w:rsidP="006E1B72">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1.</w:t>
            </w:r>
          </w:p>
        </w:tc>
        <w:tc>
          <w:tcPr>
            <w:tcW w:w="7829" w:type="dxa"/>
          </w:tcPr>
          <w:p w14:paraId="0A032745" w14:textId="77777777" w:rsidR="00A306A3" w:rsidRPr="004C723F" w:rsidRDefault="00A306A3" w:rsidP="006E1B72">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[Descrição da referência]</w:t>
            </w:r>
          </w:p>
        </w:tc>
      </w:tr>
    </w:tbl>
    <w:p w14:paraId="26E01716" w14:textId="65DE87EB" w:rsidR="00A306A3" w:rsidRPr="004C723F" w:rsidRDefault="00A306A3" w:rsidP="00AD3064">
      <w:pPr>
        <w:pStyle w:val="Heading1"/>
        <w:numPr>
          <w:ilvl w:val="0"/>
          <w:numId w:val="0"/>
        </w:numPr>
        <w:spacing w:before="360" w:after="240"/>
        <w:jc w:val="both"/>
        <w:rPr>
          <w:rFonts w:ascii="Times New Roman" w:hAnsi="Times New Roman"/>
          <w:sz w:val="22"/>
          <w:szCs w:val="22"/>
        </w:rPr>
      </w:pPr>
    </w:p>
    <w:sectPr w:rsidR="00A306A3" w:rsidRPr="004C723F" w:rsidSect="0010142A">
      <w:footnotePr>
        <w:pos w:val="beneathText"/>
      </w:footnotePr>
      <w:pgSz w:w="11905" w:h="16837"/>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F7C1C" w14:textId="77777777" w:rsidR="00386645" w:rsidRDefault="00386645" w:rsidP="00660891">
      <w:pPr>
        <w:pStyle w:val="Ttulodatabela"/>
      </w:pPr>
      <w:r>
        <w:separator/>
      </w:r>
    </w:p>
  </w:endnote>
  <w:endnote w:type="continuationSeparator" w:id="0">
    <w:p w14:paraId="35528CE9" w14:textId="77777777" w:rsidR="00386645" w:rsidRDefault="00386645" w:rsidP="00660891">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20B0604020202020204"/>
    <w:charset w:val="02"/>
    <w:family w:val="auto"/>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31416" w14:textId="77777777" w:rsidR="00F8661F" w:rsidRDefault="00F866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1E0" w:firstRow="1" w:lastRow="1" w:firstColumn="1" w:lastColumn="1" w:noHBand="0" w:noVBand="0"/>
    </w:tblPr>
    <w:tblGrid>
      <w:gridCol w:w="5226"/>
      <w:gridCol w:w="834"/>
      <w:gridCol w:w="2965"/>
    </w:tblGrid>
    <w:tr w:rsidR="00F70AFA" w:rsidRPr="006C78CE" w14:paraId="0435E843" w14:textId="77777777" w:rsidTr="009A601D">
      <w:tc>
        <w:tcPr>
          <w:tcW w:w="5311" w:type="dxa"/>
        </w:tcPr>
        <w:p w14:paraId="53EA1238" w14:textId="59BA4629" w:rsidR="00F70AFA" w:rsidRPr="00B902D7" w:rsidRDefault="007F170A" w:rsidP="009A601D">
          <w:pPr>
            <w:pStyle w:val="Footer"/>
            <w:rPr>
              <w:i/>
              <w:sz w:val="10"/>
              <w:szCs w:val="10"/>
            </w:rPr>
          </w:pPr>
          <w:r>
            <w:rPr>
              <w:i/>
              <w:sz w:val="10"/>
              <w:szCs w:val="10"/>
            </w:rPr>
            <w:t>Visão de Produto e Projeto</w:t>
          </w:r>
        </w:p>
        <w:p w14:paraId="55C9DA04" w14:textId="77777777" w:rsidR="00F70AFA" w:rsidRPr="00B902D7" w:rsidRDefault="00F70AFA" w:rsidP="009A601D">
          <w:pPr>
            <w:pStyle w:val="Footer"/>
            <w:rPr>
              <w:i/>
              <w:sz w:val="10"/>
              <w:szCs w:val="10"/>
            </w:rPr>
          </w:pPr>
        </w:p>
        <w:p w14:paraId="3BBDA5F8" w14:textId="77777777" w:rsidR="00F70AFA" w:rsidRPr="00B902D7" w:rsidRDefault="00F70AFA" w:rsidP="009A601D">
          <w:pPr>
            <w:pStyle w:val="Footer"/>
            <w:rPr>
              <w:i/>
              <w:sz w:val="10"/>
              <w:szCs w:val="10"/>
            </w:rPr>
          </w:pPr>
        </w:p>
        <w:p w14:paraId="7594DEC0" w14:textId="77777777" w:rsidR="00F70AFA" w:rsidRPr="00B902D7" w:rsidRDefault="00F70AFA" w:rsidP="009A601D">
          <w:pPr>
            <w:pStyle w:val="Footer"/>
            <w:jc w:val="right"/>
            <w:rPr>
              <w:i/>
              <w:sz w:val="12"/>
              <w:szCs w:val="12"/>
            </w:rPr>
          </w:pPr>
        </w:p>
      </w:tc>
      <w:tc>
        <w:tcPr>
          <w:tcW w:w="845" w:type="dxa"/>
        </w:tcPr>
        <w:p w14:paraId="6B326CC6" w14:textId="493B5040" w:rsidR="00F70AFA" w:rsidRPr="00B902D7" w:rsidRDefault="00F70AFA" w:rsidP="009A601D">
          <w:pPr>
            <w:pStyle w:val="Footer"/>
            <w:jc w:val="right"/>
            <w:rPr>
              <w:i/>
            </w:rPr>
          </w:pPr>
        </w:p>
      </w:tc>
      <w:tc>
        <w:tcPr>
          <w:tcW w:w="3010" w:type="dxa"/>
        </w:tcPr>
        <w:p w14:paraId="3D731D40"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231BF4CF" w14:textId="77777777" w:rsidR="00F70AFA" w:rsidRPr="00BD02C5" w:rsidRDefault="00F70AFA" w:rsidP="00BD02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4391" w14:textId="77777777" w:rsidR="00F70AFA" w:rsidRDefault="00F70AF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99396" w14:textId="77777777" w:rsidR="00F70AFA" w:rsidRDefault="00F70AF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40965" w14:textId="77777777" w:rsidR="00F70AFA" w:rsidRDefault="00F70AF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A356A" w14:textId="77777777" w:rsidR="00F70AFA" w:rsidRDefault="00F70AF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95773B" w14:textId="77777777" w:rsidR="00F70AFA" w:rsidRDefault="00F70AF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89605" w14:textId="77777777" w:rsidR="00F70AFA" w:rsidRDefault="00F70AF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C936D" w14:textId="77777777" w:rsidR="00F70AFA" w:rsidRDefault="00F70AF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13B5D" w14:textId="77777777" w:rsidR="00F70AFA" w:rsidRDefault="00F70AF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8CBCD" w14:textId="77777777" w:rsidR="00F70AFA" w:rsidRDefault="00F70AF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2EB7D" w14:textId="77777777" w:rsidR="00F70AFA" w:rsidRDefault="00F70AF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3A38A" w14:textId="77777777" w:rsidR="00F70AFA" w:rsidRDefault="00F70AF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1E0" w:firstRow="1" w:lastRow="1" w:firstColumn="1" w:lastColumn="1" w:noHBand="0" w:noVBand="0"/>
    </w:tblPr>
    <w:tblGrid>
      <w:gridCol w:w="5224"/>
      <w:gridCol w:w="834"/>
      <w:gridCol w:w="2967"/>
    </w:tblGrid>
    <w:tr w:rsidR="00F70AFA" w:rsidRPr="006C78CE" w14:paraId="3157C538" w14:textId="77777777" w:rsidTr="009A601D">
      <w:tc>
        <w:tcPr>
          <w:tcW w:w="5311" w:type="dxa"/>
        </w:tcPr>
        <w:p w14:paraId="1636044F" w14:textId="77777777" w:rsidR="00F70AFA" w:rsidRPr="00B902D7" w:rsidRDefault="00F70AFA" w:rsidP="009A601D">
          <w:pPr>
            <w:pStyle w:val="Footer"/>
            <w:rPr>
              <w:i/>
              <w:sz w:val="10"/>
              <w:szCs w:val="10"/>
            </w:rPr>
          </w:pPr>
        </w:p>
        <w:p w14:paraId="3150103C" w14:textId="77777777" w:rsidR="00F70AFA" w:rsidRPr="00B902D7" w:rsidRDefault="00F70AFA" w:rsidP="009A601D">
          <w:pPr>
            <w:pStyle w:val="Footer"/>
            <w:rPr>
              <w:i/>
              <w:sz w:val="10"/>
              <w:szCs w:val="10"/>
            </w:rPr>
          </w:pPr>
        </w:p>
        <w:p w14:paraId="678B96DA" w14:textId="77777777" w:rsidR="00F70AFA" w:rsidRPr="00B902D7" w:rsidRDefault="00F70AFA" w:rsidP="009A601D">
          <w:pPr>
            <w:pStyle w:val="Footer"/>
            <w:jc w:val="right"/>
            <w:rPr>
              <w:i/>
              <w:sz w:val="12"/>
              <w:szCs w:val="12"/>
            </w:rPr>
          </w:pPr>
        </w:p>
      </w:tc>
      <w:tc>
        <w:tcPr>
          <w:tcW w:w="845" w:type="dxa"/>
        </w:tcPr>
        <w:p w14:paraId="712706DA" w14:textId="70AA529F" w:rsidR="00F70AFA" w:rsidRPr="00B902D7" w:rsidRDefault="00F70AFA" w:rsidP="009A601D">
          <w:pPr>
            <w:pStyle w:val="Footer"/>
            <w:jc w:val="right"/>
            <w:rPr>
              <w:i/>
            </w:rPr>
          </w:pPr>
        </w:p>
      </w:tc>
      <w:tc>
        <w:tcPr>
          <w:tcW w:w="3010" w:type="dxa"/>
        </w:tcPr>
        <w:p w14:paraId="1AF12CFE"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0F35D0FC" w14:textId="77777777" w:rsidR="00F70AFA" w:rsidRPr="00BD02C5" w:rsidRDefault="00F70AFA" w:rsidP="00BD02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28DED" w14:textId="77777777" w:rsidR="00F70AFA" w:rsidRDefault="00F70A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927525" w14:textId="77777777" w:rsidR="00386645" w:rsidRDefault="00386645" w:rsidP="00660891">
      <w:pPr>
        <w:pStyle w:val="Ttulodatabela"/>
      </w:pPr>
      <w:r>
        <w:separator/>
      </w:r>
    </w:p>
  </w:footnote>
  <w:footnote w:type="continuationSeparator" w:id="0">
    <w:p w14:paraId="5E177ED5" w14:textId="77777777" w:rsidR="00386645" w:rsidRDefault="00386645" w:rsidP="00660891">
      <w:pPr>
        <w:pStyle w:val="Ttulodatabela"/>
      </w:pPr>
      <w:r>
        <w:continuationSeparator/>
      </w:r>
    </w:p>
  </w:footnote>
  <w:footnote w:id="1">
    <w:p w14:paraId="13DABCE0" w14:textId="6EE776EF" w:rsidR="00915B15" w:rsidRPr="00915B15" w:rsidRDefault="00915B15">
      <w:pPr>
        <w:pStyle w:val="FootnoteText"/>
        <w:rPr>
          <w:sz w:val="16"/>
          <w:szCs w:val="16"/>
        </w:rPr>
      </w:pPr>
      <w:r>
        <w:rPr>
          <w:rStyle w:val="FootnoteReference"/>
        </w:rPr>
        <w:footnoteRef/>
      </w:r>
      <w:r>
        <w:t xml:space="preserve"> </w:t>
      </w:r>
      <w:r w:rsidRPr="00915B15">
        <w:rPr>
          <w:sz w:val="16"/>
          <w:szCs w:val="16"/>
        </w:rPr>
        <w:t>Lembrando: plano de mitigação existe para tentar evitar que um risco ocorra. Plano de contingência é acionado se um risco efetivamente ocorre</w:t>
      </w:r>
      <w:r w:rsidR="005E1A2E">
        <w:rPr>
          <w:sz w:val="16"/>
          <w:szCs w:val="16"/>
        </w:rPr>
        <w:t xml:space="preserve"> e deve tratar os efeitos do risco já ocorrido.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A8846" w14:textId="77777777" w:rsidR="00CC0712" w:rsidRDefault="00CC0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9C3A5" w14:textId="65C26283" w:rsidR="00F70AFA" w:rsidRDefault="00F70AFA" w:rsidP="00C84660">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F85CB" w14:textId="77777777" w:rsidR="00F70AFA" w:rsidRDefault="00F70AF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90308" w14:textId="77777777" w:rsidR="00F70AFA" w:rsidRDefault="00F70AF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E470A" w14:textId="77777777" w:rsidR="00F70AFA" w:rsidRDefault="00F70AF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71786" w14:textId="77777777" w:rsidR="00F70AFA" w:rsidRDefault="00F70AF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7C973" w14:textId="77777777" w:rsidR="00F70AFA" w:rsidRDefault="00F70AF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E8003" w14:textId="77777777" w:rsidR="00F70AFA" w:rsidRDefault="00F70AF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89A05" w14:textId="77777777" w:rsidR="00F70AFA" w:rsidRDefault="00F70AF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B93D2" w14:textId="77777777" w:rsidR="00F70AFA" w:rsidRDefault="00F70AF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5B741" w14:textId="77777777" w:rsidR="00F70AFA" w:rsidRDefault="00F70AF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9FE86" w14:textId="77777777" w:rsidR="00F70AFA" w:rsidRDefault="00F70AF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8FE6F" w14:textId="77777777" w:rsidR="00F70AFA" w:rsidRDefault="00F70AF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717A3" w14:textId="41799733" w:rsidR="00F70AFA" w:rsidRDefault="00F70AFA" w:rsidP="00C84660">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4D927" w14:textId="77777777" w:rsidR="00F70AFA" w:rsidRDefault="00F70A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4B13563"/>
    <w:multiLevelType w:val="hybridMultilevel"/>
    <w:tmpl w:val="294E1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361E7C"/>
    <w:multiLevelType w:val="hybridMultilevel"/>
    <w:tmpl w:val="75FCA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114E0"/>
    <w:multiLevelType w:val="hybridMultilevel"/>
    <w:tmpl w:val="CDAA6AF6"/>
    <w:lvl w:ilvl="0" w:tplc="04160001">
      <w:start w:val="1"/>
      <w:numFmt w:val="bullet"/>
      <w:lvlText w:val=""/>
      <w:lvlJc w:val="left"/>
      <w:pPr>
        <w:tabs>
          <w:tab w:val="num" w:pos="360"/>
        </w:tabs>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971FE0"/>
    <w:multiLevelType w:val="hybridMultilevel"/>
    <w:tmpl w:val="0944B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35FFB"/>
    <w:multiLevelType w:val="multilevel"/>
    <w:tmpl w:val="669A8F92"/>
    <w:lvl w:ilvl="0">
      <w:start w:val="1"/>
      <w:numFmt w:val="decimal"/>
      <w:pStyle w:val="Heading1"/>
      <w:lvlText w:val="%1"/>
      <w:lvlJc w:val="left"/>
      <w:pPr>
        <w:tabs>
          <w:tab w:val="num" w:pos="432"/>
        </w:tabs>
        <w:ind w:left="432" w:hanging="432"/>
      </w:pPr>
      <w:rPr>
        <w:rFonts w:cs="Times New Roman" w:hint="default"/>
        <w:b/>
        <w:i w:val="0"/>
        <w:sz w:val="24"/>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1"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3DC15040"/>
    <w:multiLevelType w:val="hybridMultilevel"/>
    <w:tmpl w:val="EE98F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030594"/>
    <w:multiLevelType w:val="hybridMultilevel"/>
    <w:tmpl w:val="3962E31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483561CE"/>
    <w:multiLevelType w:val="hybridMultilevel"/>
    <w:tmpl w:val="DDC69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98009C9"/>
    <w:multiLevelType w:val="hybridMultilevel"/>
    <w:tmpl w:val="1E80557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F6819B1"/>
    <w:multiLevelType w:val="hybridMultilevel"/>
    <w:tmpl w:val="A4805E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cs="Times New Roman" w:hint="default"/>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9" w15:restartNumberingAfterBreak="0">
    <w:nsid w:val="69325EA9"/>
    <w:multiLevelType w:val="hybridMultilevel"/>
    <w:tmpl w:val="7F4E33C4"/>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70007CD1"/>
    <w:multiLevelType w:val="hybridMultilevel"/>
    <w:tmpl w:val="75B03B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78AB0071"/>
    <w:multiLevelType w:val="hybridMultilevel"/>
    <w:tmpl w:val="45A2A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3614830">
    <w:abstractNumId w:val="2"/>
  </w:num>
  <w:num w:numId="2" w16cid:durableId="1806384513">
    <w:abstractNumId w:val="4"/>
  </w:num>
  <w:num w:numId="3" w16cid:durableId="1242177796">
    <w:abstractNumId w:val="18"/>
  </w:num>
  <w:num w:numId="4" w16cid:durableId="786891989">
    <w:abstractNumId w:val="8"/>
  </w:num>
  <w:num w:numId="5" w16cid:durableId="535507365">
    <w:abstractNumId w:val="10"/>
  </w:num>
  <w:num w:numId="6" w16cid:durableId="877160660">
    <w:abstractNumId w:val="10"/>
  </w:num>
  <w:num w:numId="7" w16cid:durableId="961040548">
    <w:abstractNumId w:val="13"/>
  </w:num>
  <w:num w:numId="8" w16cid:durableId="1062365246">
    <w:abstractNumId w:val="11"/>
  </w:num>
  <w:num w:numId="9" w16cid:durableId="1967619383">
    <w:abstractNumId w:val="10"/>
  </w:num>
  <w:num w:numId="10" w16cid:durableId="869296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10"/>
  </w:num>
  <w:num w:numId="12" w16cid:durableId="1692798107">
    <w:abstractNumId w:val="16"/>
  </w:num>
  <w:num w:numId="13" w16cid:durableId="46149566">
    <w:abstractNumId w:val="15"/>
  </w:num>
  <w:num w:numId="14" w16cid:durableId="317416422">
    <w:abstractNumId w:val="12"/>
  </w:num>
  <w:num w:numId="15" w16cid:durableId="839808803">
    <w:abstractNumId w:val="10"/>
  </w:num>
  <w:num w:numId="16" w16cid:durableId="1631747029">
    <w:abstractNumId w:val="21"/>
  </w:num>
  <w:num w:numId="17" w16cid:durableId="659508214">
    <w:abstractNumId w:val="17"/>
  </w:num>
  <w:num w:numId="18" w16cid:durableId="1217934914">
    <w:abstractNumId w:val="14"/>
  </w:num>
  <w:num w:numId="19" w16cid:durableId="890922193">
    <w:abstractNumId w:val="20"/>
  </w:num>
  <w:num w:numId="20" w16cid:durableId="629632125">
    <w:abstractNumId w:val="10"/>
  </w:num>
  <w:num w:numId="21" w16cid:durableId="1395552">
    <w:abstractNumId w:val="19"/>
  </w:num>
  <w:num w:numId="22" w16cid:durableId="2082673512">
    <w:abstractNumId w:val="9"/>
  </w:num>
  <w:num w:numId="23" w16cid:durableId="120077065">
    <w:abstractNumId w:val="7"/>
  </w:num>
  <w:num w:numId="24" w16cid:durableId="1061949557">
    <w:abstractNumId w:val="10"/>
  </w:num>
  <w:num w:numId="25" w16cid:durableId="1301960533">
    <w:abstractNumId w:val="6"/>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attachedTemplate r:id="rId1"/>
  <w:defaultTabStop w:val="720"/>
  <w:hyphenationZone w:val="425"/>
  <w:drawingGridHorizontalSpacing w:val="12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33284"/>
    <w:rsid w:val="000357F1"/>
    <w:rsid w:val="00040290"/>
    <w:rsid w:val="00053C7B"/>
    <w:rsid w:val="000610A2"/>
    <w:rsid w:val="000618D6"/>
    <w:rsid w:val="0006370C"/>
    <w:rsid w:val="00065471"/>
    <w:rsid w:val="00067E5F"/>
    <w:rsid w:val="000762B1"/>
    <w:rsid w:val="0007695D"/>
    <w:rsid w:val="00076FEA"/>
    <w:rsid w:val="000777CA"/>
    <w:rsid w:val="000875A1"/>
    <w:rsid w:val="00091397"/>
    <w:rsid w:val="0009475A"/>
    <w:rsid w:val="00096B74"/>
    <w:rsid w:val="000A7A0B"/>
    <w:rsid w:val="000B185A"/>
    <w:rsid w:val="000B2FB7"/>
    <w:rsid w:val="000C3A61"/>
    <w:rsid w:val="000D2981"/>
    <w:rsid w:val="000E0F0D"/>
    <w:rsid w:val="000E4DBF"/>
    <w:rsid w:val="000E5761"/>
    <w:rsid w:val="000E5927"/>
    <w:rsid w:val="000F2175"/>
    <w:rsid w:val="000F70AC"/>
    <w:rsid w:val="001009FA"/>
    <w:rsid w:val="0010142A"/>
    <w:rsid w:val="001046FF"/>
    <w:rsid w:val="00105F7B"/>
    <w:rsid w:val="001077C2"/>
    <w:rsid w:val="00140397"/>
    <w:rsid w:val="0014681C"/>
    <w:rsid w:val="001547EA"/>
    <w:rsid w:val="00164DC5"/>
    <w:rsid w:val="001664E3"/>
    <w:rsid w:val="00167ABF"/>
    <w:rsid w:val="00167BAA"/>
    <w:rsid w:val="001730BD"/>
    <w:rsid w:val="00186143"/>
    <w:rsid w:val="00197CE9"/>
    <w:rsid w:val="001A62AA"/>
    <w:rsid w:val="001C1584"/>
    <w:rsid w:val="001C4FFA"/>
    <w:rsid w:val="001D1E14"/>
    <w:rsid w:val="001E0F6E"/>
    <w:rsid w:val="001F5628"/>
    <w:rsid w:val="00200D8E"/>
    <w:rsid w:val="00204EB8"/>
    <w:rsid w:val="00211D41"/>
    <w:rsid w:val="00213C27"/>
    <w:rsid w:val="00220514"/>
    <w:rsid w:val="00232D70"/>
    <w:rsid w:val="002353D7"/>
    <w:rsid w:val="00237791"/>
    <w:rsid w:val="002508E1"/>
    <w:rsid w:val="002556C7"/>
    <w:rsid w:val="00261718"/>
    <w:rsid w:val="00265C5C"/>
    <w:rsid w:val="00270011"/>
    <w:rsid w:val="00276EB2"/>
    <w:rsid w:val="00280DBD"/>
    <w:rsid w:val="0028302D"/>
    <w:rsid w:val="00292556"/>
    <w:rsid w:val="00297290"/>
    <w:rsid w:val="002B554D"/>
    <w:rsid w:val="002B62F4"/>
    <w:rsid w:val="002C3159"/>
    <w:rsid w:val="002C7130"/>
    <w:rsid w:val="002F1BDE"/>
    <w:rsid w:val="002F7AB1"/>
    <w:rsid w:val="00303E42"/>
    <w:rsid w:val="003166F4"/>
    <w:rsid w:val="00343E14"/>
    <w:rsid w:val="003445F1"/>
    <w:rsid w:val="00344EEA"/>
    <w:rsid w:val="00347237"/>
    <w:rsid w:val="00352419"/>
    <w:rsid w:val="00352B7F"/>
    <w:rsid w:val="003547F2"/>
    <w:rsid w:val="00382B15"/>
    <w:rsid w:val="0038470F"/>
    <w:rsid w:val="0038601B"/>
    <w:rsid w:val="00386645"/>
    <w:rsid w:val="00386C14"/>
    <w:rsid w:val="003A006A"/>
    <w:rsid w:val="003A366E"/>
    <w:rsid w:val="003A64B4"/>
    <w:rsid w:val="003C0257"/>
    <w:rsid w:val="003C1E5E"/>
    <w:rsid w:val="003C4A24"/>
    <w:rsid w:val="003D06BD"/>
    <w:rsid w:val="003D5071"/>
    <w:rsid w:val="003D65BF"/>
    <w:rsid w:val="003D675B"/>
    <w:rsid w:val="003E13AE"/>
    <w:rsid w:val="003F0385"/>
    <w:rsid w:val="003F2909"/>
    <w:rsid w:val="003F7EB2"/>
    <w:rsid w:val="0040117A"/>
    <w:rsid w:val="00414F17"/>
    <w:rsid w:val="004232C6"/>
    <w:rsid w:val="0045127E"/>
    <w:rsid w:val="00465F50"/>
    <w:rsid w:val="004753FE"/>
    <w:rsid w:val="004773E8"/>
    <w:rsid w:val="0048106F"/>
    <w:rsid w:val="00487859"/>
    <w:rsid w:val="00492BA4"/>
    <w:rsid w:val="004A4E55"/>
    <w:rsid w:val="004A5D81"/>
    <w:rsid w:val="004B6595"/>
    <w:rsid w:val="004C2E4F"/>
    <w:rsid w:val="004C723F"/>
    <w:rsid w:val="004F570A"/>
    <w:rsid w:val="005030E2"/>
    <w:rsid w:val="00506111"/>
    <w:rsid w:val="00510FCC"/>
    <w:rsid w:val="00524E48"/>
    <w:rsid w:val="0053611F"/>
    <w:rsid w:val="005364E7"/>
    <w:rsid w:val="00537110"/>
    <w:rsid w:val="00541576"/>
    <w:rsid w:val="005458C3"/>
    <w:rsid w:val="005475D1"/>
    <w:rsid w:val="005759DE"/>
    <w:rsid w:val="00583B6B"/>
    <w:rsid w:val="0058718D"/>
    <w:rsid w:val="005903A5"/>
    <w:rsid w:val="00593082"/>
    <w:rsid w:val="005A7276"/>
    <w:rsid w:val="005B082C"/>
    <w:rsid w:val="005B2D1F"/>
    <w:rsid w:val="005B6EAE"/>
    <w:rsid w:val="005D2CE6"/>
    <w:rsid w:val="005E1A2E"/>
    <w:rsid w:val="005E657E"/>
    <w:rsid w:val="005F11C8"/>
    <w:rsid w:val="005F1AF1"/>
    <w:rsid w:val="005F4202"/>
    <w:rsid w:val="00603C55"/>
    <w:rsid w:val="006160D9"/>
    <w:rsid w:val="00620155"/>
    <w:rsid w:val="00630DA0"/>
    <w:rsid w:val="0064152B"/>
    <w:rsid w:val="0064709F"/>
    <w:rsid w:val="00651C3C"/>
    <w:rsid w:val="00652B98"/>
    <w:rsid w:val="00656330"/>
    <w:rsid w:val="00660891"/>
    <w:rsid w:val="00661100"/>
    <w:rsid w:val="006642DD"/>
    <w:rsid w:val="006710DA"/>
    <w:rsid w:val="00682B61"/>
    <w:rsid w:val="00685BE9"/>
    <w:rsid w:val="006A1689"/>
    <w:rsid w:val="006B6934"/>
    <w:rsid w:val="006B7649"/>
    <w:rsid w:val="006C11D0"/>
    <w:rsid w:val="006C235F"/>
    <w:rsid w:val="006C3BA9"/>
    <w:rsid w:val="006C6AC0"/>
    <w:rsid w:val="006C78CE"/>
    <w:rsid w:val="006D01A1"/>
    <w:rsid w:val="006D3DD3"/>
    <w:rsid w:val="006E1B72"/>
    <w:rsid w:val="006F1053"/>
    <w:rsid w:val="006F7BEF"/>
    <w:rsid w:val="00703BAD"/>
    <w:rsid w:val="00705618"/>
    <w:rsid w:val="00722B3C"/>
    <w:rsid w:val="007238C4"/>
    <w:rsid w:val="00737196"/>
    <w:rsid w:val="00744AEA"/>
    <w:rsid w:val="007512E1"/>
    <w:rsid w:val="007515E4"/>
    <w:rsid w:val="0075228E"/>
    <w:rsid w:val="00752C7D"/>
    <w:rsid w:val="00756554"/>
    <w:rsid w:val="00762564"/>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E0C"/>
    <w:rsid w:val="0080560D"/>
    <w:rsid w:val="00805657"/>
    <w:rsid w:val="00805E6D"/>
    <w:rsid w:val="0080670E"/>
    <w:rsid w:val="00807FBC"/>
    <w:rsid w:val="00816E78"/>
    <w:rsid w:val="0081760A"/>
    <w:rsid w:val="00835C6A"/>
    <w:rsid w:val="00842141"/>
    <w:rsid w:val="00844426"/>
    <w:rsid w:val="00847572"/>
    <w:rsid w:val="00854EFF"/>
    <w:rsid w:val="0086782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5E55"/>
    <w:rsid w:val="008F7244"/>
    <w:rsid w:val="00911710"/>
    <w:rsid w:val="009135D6"/>
    <w:rsid w:val="00915B15"/>
    <w:rsid w:val="00947A22"/>
    <w:rsid w:val="0095335A"/>
    <w:rsid w:val="009609AD"/>
    <w:rsid w:val="009658B6"/>
    <w:rsid w:val="00973903"/>
    <w:rsid w:val="00975225"/>
    <w:rsid w:val="009765C9"/>
    <w:rsid w:val="00981B80"/>
    <w:rsid w:val="00981BF0"/>
    <w:rsid w:val="00985C4E"/>
    <w:rsid w:val="00990B3A"/>
    <w:rsid w:val="00992ED7"/>
    <w:rsid w:val="00993FE0"/>
    <w:rsid w:val="00994B26"/>
    <w:rsid w:val="009960B0"/>
    <w:rsid w:val="009A601D"/>
    <w:rsid w:val="009B05A5"/>
    <w:rsid w:val="009B2137"/>
    <w:rsid w:val="009C02FA"/>
    <w:rsid w:val="009E6E63"/>
    <w:rsid w:val="009F1723"/>
    <w:rsid w:val="009F2564"/>
    <w:rsid w:val="00A02F85"/>
    <w:rsid w:val="00A05A01"/>
    <w:rsid w:val="00A06027"/>
    <w:rsid w:val="00A1059F"/>
    <w:rsid w:val="00A25ACF"/>
    <w:rsid w:val="00A306A3"/>
    <w:rsid w:val="00A317D4"/>
    <w:rsid w:val="00A32EB4"/>
    <w:rsid w:val="00A36287"/>
    <w:rsid w:val="00A54F10"/>
    <w:rsid w:val="00A5653E"/>
    <w:rsid w:val="00A65889"/>
    <w:rsid w:val="00A71EF8"/>
    <w:rsid w:val="00A71F00"/>
    <w:rsid w:val="00A76297"/>
    <w:rsid w:val="00A812C5"/>
    <w:rsid w:val="00A878A1"/>
    <w:rsid w:val="00AA0679"/>
    <w:rsid w:val="00AA0B68"/>
    <w:rsid w:val="00AA0D17"/>
    <w:rsid w:val="00AA1865"/>
    <w:rsid w:val="00AA2923"/>
    <w:rsid w:val="00AA5E24"/>
    <w:rsid w:val="00AA6879"/>
    <w:rsid w:val="00AB6AF1"/>
    <w:rsid w:val="00AC03C0"/>
    <w:rsid w:val="00AC12EA"/>
    <w:rsid w:val="00AD3064"/>
    <w:rsid w:val="00AD64A8"/>
    <w:rsid w:val="00AD7D6A"/>
    <w:rsid w:val="00AE06EA"/>
    <w:rsid w:val="00AE143C"/>
    <w:rsid w:val="00AE3DFC"/>
    <w:rsid w:val="00AF6931"/>
    <w:rsid w:val="00B16E88"/>
    <w:rsid w:val="00B20D04"/>
    <w:rsid w:val="00B268F1"/>
    <w:rsid w:val="00B448AD"/>
    <w:rsid w:val="00B45219"/>
    <w:rsid w:val="00B5192A"/>
    <w:rsid w:val="00B54541"/>
    <w:rsid w:val="00B55884"/>
    <w:rsid w:val="00B70313"/>
    <w:rsid w:val="00B84890"/>
    <w:rsid w:val="00B902D7"/>
    <w:rsid w:val="00B94851"/>
    <w:rsid w:val="00B95B9B"/>
    <w:rsid w:val="00B96491"/>
    <w:rsid w:val="00BD02C5"/>
    <w:rsid w:val="00BD0376"/>
    <w:rsid w:val="00BD4B1E"/>
    <w:rsid w:val="00BD618C"/>
    <w:rsid w:val="00BE2913"/>
    <w:rsid w:val="00BE37A8"/>
    <w:rsid w:val="00BF165A"/>
    <w:rsid w:val="00BF2F8A"/>
    <w:rsid w:val="00C04A89"/>
    <w:rsid w:val="00C0533B"/>
    <w:rsid w:val="00C05E18"/>
    <w:rsid w:val="00C35CC8"/>
    <w:rsid w:val="00C434BC"/>
    <w:rsid w:val="00C46779"/>
    <w:rsid w:val="00C52159"/>
    <w:rsid w:val="00C541A4"/>
    <w:rsid w:val="00C5544F"/>
    <w:rsid w:val="00C57261"/>
    <w:rsid w:val="00C66A57"/>
    <w:rsid w:val="00C70F54"/>
    <w:rsid w:val="00C71827"/>
    <w:rsid w:val="00C740FC"/>
    <w:rsid w:val="00C7443E"/>
    <w:rsid w:val="00C84660"/>
    <w:rsid w:val="00C848A3"/>
    <w:rsid w:val="00C8656F"/>
    <w:rsid w:val="00C94E84"/>
    <w:rsid w:val="00CA13CB"/>
    <w:rsid w:val="00CC0712"/>
    <w:rsid w:val="00CC540C"/>
    <w:rsid w:val="00CC687B"/>
    <w:rsid w:val="00CD16AD"/>
    <w:rsid w:val="00CD3B80"/>
    <w:rsid w:val="00CD53BC"/>
    <w:rsid w:val="00CE7859"/>
    <w:rsid w:val="00CF7D62"/>
    <w:rsid w:val="00D05C78"/>
    <w:rsid w:val="00D07D4B"/>
    <w:rsid w:val="00D25DD6"/>
    <w:rsid w:val="00D27438"/>
    <w:rsid w:val="00D3222B"/>
    <w:rsid w:val="00D33F50"/>
    <w:rsid w:val="00D34AF1"/>
    <w:rsid w:val="00D34C0B"/>
    <w:rsid w:val="00D36687"/>
    <w:rsid w:val="00D40A3E"/>
    <w:rsid w:val="00D82CC0"/>
    <w:rsid w:val="00D841DC"/>
    <w:rsid w:val="00D875F9"/>
    <w:rsid w:val="00D910CF"/>
    <w:rsid w:val="00DA73C4"/>
    <w:rsid w:val="00DB62E9"/>
    <w:rsid w:val="00DC6863"/>
    <w:rsid w:val="00DE2E05"/>
    <w:rsid w:val="00DE7F59"/>
    <w:rsid w:val="00DF5D9A"/>
    <w:rsid w:val="00DF6614"/>
    <w:rsid w:val="00DF6999"/>
    <w:rsid w:val="00E02F8D"/>
    <w:rsid w:val="00E06766"/>
    <w:rsid w:val="00E07FBF"/>
    <w:rsid w:val="00E11136"/>
    <w:rsid w:val="00E1479E"/>
    <w:rsid w:val="00E158D7"/>
    <w:rsid w:val="00E368DA"/>
    <w:rsid w:val="00E3732A"/>
    <w:rsid w:val="00E406F0"/>
    <w:rsid w:val="00E40DD1"/>
    <w:rsid w:val="00E52A01"/>
    <w:rsid w:val="00E64E7E"/>
    <w:rsid w:val="00E73741"/>
    <w:rsid w:val="00E73EE6"/>
    <w:rsid w:val="00E86BE4"/>
    <w:rsid w:val="00E979AA"/>
    <w:rsid w:val="00EA5B78"/>
    <w:rsid w:val="00EA72AC"/>
    <w:rsid w:val="00EB4C05"/>
    <w:rsid w:val="00EB78AE"/>
    <w:rsid w:val="00EC0A4E"/>
    <w:rsid w:val="00EC5532"/>
    <w:rsid w:val="00ED4D2B"/>
    <w:rsid w:val="00EE2BFF"/>
    <w:rsid w:val="00EF5750"/>
    <w:rsid w:val="00F02AFA"/>
    <w:rsid w:val="00F13E95"/>
    <w:rsid w:val="00F161C6"/>
    <w:rsid w:val="00F16F8A"/>
    <w:rsid w:val="00F17854"/>
    <w:rsid w:val="00F24586"/>
    <w:rsid w:val="00F362BB"/>
    <w:rsid w:val="00F365AE"/>
    <w:rsid w:val="00F37E12"/>
    <w:rsid w:val="00F403D1"/>
    <w:rsid w:val="00F40E69"/>
    <w:rsid w:val="00F418D9"/>
    <w:rsid w:val="00F441EF"/>
    <w:rsid w:val="00F471CE"/>
    <w:rsid w:val="00F50093"/>
    <w:rsid w:val="00F6162C"/>
    <w:rsid w:val="00F7042C"/>
    <w:rsid w:val="00F70AFA"/>
    <w:rsid w:val="00F767D0"/>
    <w:rsid w:val="00F818F2"/>
    <w:rsid w:val="00F8661F"/>
    <w:rsid w:val="00F87E57"/>
    <w:rsid w:val="00F95527"/>
    <w:rsid w:val="00FC029C"/>
    <w:rsid w:val="00FC6258"/>
    <w:rsid w:val="00FE0F85"/>
    <w:rsid w:val="00FE1923"/>
    <w:rsid w:val="00FE4209"/>
    <w:rsid w:val="00FF056A"/>
    <w:rsid w:val="00FF4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445EE"/>
  <w15:chartTrackingRefBased/>
  <w15:docId w15:val="{239D18A4-94FE-4743-993D-0B471C53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F7B"/>
    <w:pPr>
      <w:suppressAutoHyphens/>
    </w:pPr>
    <w:rPr>
      <w:rFonts w:ascii="Arial" w:hAnsi="Arial"/>
      <w:color w:val="000000"/>
      <w:sz w:val="24"/>
      <w:lang w:eastAsia="ar-SA"/>
    </w:rPr>
  </w:style>
  <w:style w:type="paragraph" w:styleId="Heading1">
    <w:name w:val="heading 1"/>
    <w:basedOn w:val="Normal"/>
    <w:next w:val="Normal"/>
    <w:link w:val="Heading1Char"/>
    <w:qFormat/>
    <w:rsid w:val="00105F7B"/>
    <w:pPr>
      <w:keepNext/>
      <w:numPr>
        <w:numId w:val="5"/>
      </w:numPr>
      <w:outlineLvl w:val="0"/>
    </w:pPr>
    <w:rPr>
      <w:rFonts w:ascii="Tahoma" w:hAnsi="Tahoma"/>
      <w:b/>
      <w:sz w:val="20"/>
    </w:rPr>
  </w:style>
  <w:style w:type="paragraph" w:styleId="Heading2">
    <w:name w:val="heading 2"/>
    <w:basedOn w:val="Normal"/>
    <w:next w:val="Normal"/>
    <w:link w:val="Heading2Char"/>
    <w:qFormat/>
    <w:rsid w:val="00105F7B"/>
    <w:pPr>
      <w:keepNext/>
      <w:numPr>
        <w:ilvl w:val="1"/>
        <w:numId w:val="5"/>
      </w:numPr>
      <w:jc w:val="both"/>
      <w:outlineLvl w:val="1"/>
    </w:pPr>
    <w:rPr>
      <w:rFonts w:ascii="Tahoma" w:hAnsi="Tahoma"/>
      <w:b/>
      <w:sz w:val="20"/>
    </w:rPr>
  </w:style>
  <w:style w:type="paragraph" w:styleId="Heading3">
    <w:name w:val="heading 3"/>
    <w:basedOn w:val="Normal"/>
    <w:next w:val="Normal"/>
    <w:link w:val="Heading3Char"/>
    <w:qFormat/>
    <w:rsid w:val="00105F7B"/>
    <w:pPr>
      <w:keepNext/>
      <w:numPr>
        <w:ilvl w:val="2"/>
        <w:numId w:val="5"/>
      </w:numPr>
      <w:outlineLvl w:val="2"/>
    </w:pPr>
    <w:rPr>
      <w:rFonts w:ascii="Tahoma" w:hAnsi="Tahoma"/>
      <w:b/>
      <w:sz w:val="12"/>
    </w:rPr>
  </w:style>
  <w:style w:type="paragraph" w:styleId="Heading4">
    <w:name w:val="heading 4"/>
    <w:basedOn w:val="Normal"/>
    <w:next w:val="Normal"/>
    <w:link w:val="Heading4Char"/>
    <w:qFormat/>
    <w:rsid w:val="00105F7B"/>
    <w:pPr>
      <w:keepNext/>
      <w:numPr>
        <w:ilvl w:val="3"/>
        <w:numId w:val="5"/>
      </w:numPr>
      <w:outlineLvl w:val="3"/>
    </w:pPr>
    <w:rPr>
      <w:rFonts w:ascii="Tahoma" w:hAnsi="Tahoma"/>
      <w:b/>
      <w:sz w:val="16"/>
    </w:rPr>
  </w:style>
  <w:style w:type="paragraph" w:styleId="Heading5">
    <w:name w:val="heading 5"/>
    <w:basedOn w:val="Normal"/>
    <w:next w:val="Normal"/>
    <w:link w:val="Heading5Char"/>
    <w:qFormat/>
    <w:rsid w:val="00105F7B"/>
    <w:pPr>
      <w:keepNext/>
      <w:numPr>
        <w:ilvl w:val="4"/>
        <w:numId w:val="5"/>
      </w:numPr>
      <w:tabs>
        <w:tab w:val="center" w:pos="914"/>
      </w:tabs>
      <w:jc w:val="center"/>
      <w:outlineLvl w:val="4"/>
    </w:pPr>
    <w:rPr>
      <w:rFonts w:ascii="Tahoma" w:hAnsi="Tahoma"/>
      <w:b/>
      <w:sz w:val="16"/>
    </w:rPr>
  </w:style>
  <w:style w:type="paragraph" w:styleId="Heading6">
    <w:name w:val="heading 6"/>
    <w:basedOn w:val="Normal"/>
    <w:next w:val="Normal"/>
    <w:link w:val="Heading6Char"/>
    <w:qFormat/>
    <w:rsid w:val="00105F7B"/>
    <w:pPr>
      <w:widowControl w:val="0"/>
      <w:numPr>
        <w:ilvl w:val="5"/>
        <w:numId w:val="5"/>
      </w:numPr>
      <w:spacing w:before="240" w:after="60" w:line="240" w:lineRule="atLeast"/>
      <w:outlineLvl w:val="5"/>
    </w:pPr>
    <w:rPr>
      <w:rFonts w:ascii="Times New Roman" w:hAnsi="Times New Roman"/>
      <w:i/>
      <w:sz w:val="22"/>
      <w:lang w:val="en-US"/>
    </w:rPr>
  </w:style>
  <w:style w:type="paragraph" w:styleId="Heading7">
    <w:name w:val="heading 7"/>
    <w:basedOn w:val="Normal"/>
    <w:next w:val="Normal"/>
    <w:link w:val="Heading7Char"/>
    <w:qFormat/>
    <w:rsid w:val="00105F7B"/>
    <w:pPr>
      <w:widowControl w:val="0"/>
      <w:numPr>
        <w:ilvl w:val="6"/>
        <w:numId w:val="5"/>
      </w:numPr>
      <w:spacing w:before="240" w:after="60" w:line="240" w:lineRule="atLeast"/>
      <w:outlineLvl w:val="6"/>
    </w:pPr>
    <w:rPr>
      <w:rFonts w:ascii="Times New Roman" w:hAnsi="Times New Roman"/>
      <w:sz w:val="20"/>
      <w:lang w:val="en-US"/>
    </w:rPr>
  </w:style>
  <w:style w:type="paragraph" w:styleId="Heading8">
    <w:name w:val="heading 8"/>
    <w:basedOn w:val="Normal"/>
    <w:next w:val="Normal"/>
    <w:link w:val="Heading8Char"/>
    <w:qFormat/>
    <w:rsid w:val="00105F7B"/>
    <w:pPr>
      <w:widowControl w:val="0"/>
      <w:numPr>
        <w:ilvl w:val="7"/>
        <w:numId w:val="5"/>
      </w:numPr>
      <w:spacing w:before="240" w:after="60" w:line="240" w:lineRule="atLeast"/>
      <w:outlineLvl w:val="7"/>
    </w:pPr>
    <w:rPr>
      <w:rFonts w:ascii="Times New Roman" w:hAnsi="Times New Roman"/>
      <w:i/>
      <w:sz w:val="20"/>
      <w:lang w:val="en-US"/>
    </w:rPr>
  </w:style>
  <w:style w:type="paragraph" w:styleId="Heading9">
    <w:name w:val="heading 9"/>
    <w:basedOn w:val="Normal"/>
    <w:next w:val="Normal"/>
    <w:link w:val="Heading9Char"/>
    <w:qFormat/>
    <w:rsid w:val="00105F7B"/>
    <w:pPr>
      <w:widowControl w:val="0"/>
      <w:numPr>
        <w:ilvl w:val="8"/>
        <w:numId w:val="5"/>
      </w:numPr>
      <w:spacing w:before="240" w:after="60" w:line="240" w:lineRule="atLeast"/>
      <w:outlineLvl w:val="8"/>
    </w:pPr>
    <w:rPr>
      <w:rFonts w:ascii="Times New Roman" w:hAnsi="Times New Roman"/>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7C721A"/>
    <w:rPr>
      <w:rFonts w:ascii="Tahoma" w:hAnsi="Tahoma"/>
      <w:b/>
      <w:color w:val="000000"/>
      <w:lang w:eastAsia="ar-SA"/>
    </w:rPr>
  </w:style>
  <w:style w:type="character" w:customStyle="1" w:styleId="Heading2Char">
    <w:name w:val="Heading 2 Char"/>
    <w:link w:val="Heading2"/>
    <w:locked/>
    <w:rsid w:val="007C721A"/>
    <w:rPr>
      <w:rFonts w:ascii="Tahoma" w:hAnsi="Tahoma"/>
      <w:b/>
      <w:color w:val="000000"/>
      <w:lang w:eastAsia="ar-SA"/>
    </w:rPr>
  </w:style>
  <w:style w:type="character" w:customStyle="1" w:styleId="Heading3Char">
    <w:name w:val="Heading 3 Char"/>
    <w:link w:val="Heading3"/>
    <w:locked/>
    <w:rsid w:val="007C721A"/>
    <w:rPr>
      <w:rFonts w:ascii="Tahoma" w:hAnsi="Tahoma"/>
      <w:b/>
      <w:color w:val="000000"/>
      <w:sz w:val="12"/>
      <w:lang w:eastAsia="ar-SA"/>
    </w:rPr>
  </w:style>
  <w:style w:type="character" w:customStyle="1" w:styleId="Heading4Char">
    <w:name w:val="Heading 4 Char"/>
    <w:link w:val="Heading4"/>
    <w:locked/>
    <w:rsid w:val="007C721A"/>
    <w:rPr>
      <w:rFonts w:ascii="Tahoma" w:hAnsi="Tahoma"/>
      <w:b/>
      <w:color w:val="000000"/>
      <w:sz w:val="16"/>
      <w:lang w:eastAsia="ar-SA"/>
    </w:rPr>
  </w:style>
  <w:style w:type="character" w:customStyle="1" w:styleId="Heading5Char">
    <w:name w:val="Heading 5 Char"/>
    <w:link w:val="Heading5"/>
    <w:locked/>
    <w:rsid w:val="007C721A"/>
    <w:rPr>
      <w:rFonts w:ascii="Tahoma" w:hAnsi="Tahoma"/>
      <w:b/>
      <w:color w:val="000000"/>
      <w:sz w:val="16"/>
      <w:lang w:eastAsia="ar-SA"/>
    </w:rPr>
  </w:style>
  <w:style w:type="character" w:customStyle="1" w:styleId="Heading6Char">
    <w:name w:val="Heading 6 Char"/>
    <w:link w:val="Heading6"/>
    <w:locked/>
    <w:rsid w:val="007C721A"/>
    <w:rPr>
      <w:i/>
      <w:color w:val="000000"/>
      <w:sz w:val="22"/>
      <w:lang w:val="en-US" w:eastAsia="ar-SA"/>
    </w:rPr>
  </w:style>
  <w:style w:type="character" w:customStyle="1" w:styleId="Heading7Char">
    <w:name w:val="Heading 7 Char"/>
    <w:link w:val="Heading7"/>
    <w:locked/>
    <w:rsid w:val="007C721A"/>
    <w:rPr>
      <w:color w:val="000000"/>
      <w:lang w:val="en-US" w:eastAsia="ar-SA"/>
    </w:rPr>
  </w:style>
  <w:style w:type="character" w:customStyle="1" w:styleId="Heading8Char">
    <w:name w:val="Heading 8 Char"/>
    <w:link w:val="Heading8"/>
    <w:locked/>
    <w:rsid w:val="007C721A"/>
    <w:rPr>
      <w:i/>
      <w:color w:val="000000"/>
      <w:lang w:val="en-US" w:eastAsia="ar-SA"/>
    </w:rPr>
  </w:style>
  <w:style w:type="character" w:customStyle="1" w:styleId="Heading9Char">
    <w:name w:val="Heading 9 Char"/>
    <w:link w:val="Heading9"/>
    <w:locked/>
    <w:rsid w:val="007C721A"/>
    <w:rPr>
      <w:b/>
      <w:i/>
      <w:color w:val="000000"/>
      <w:sz w:val="18"/>
      <w:lang w:val="en-US" w:eastAsia="ar-SA"/>
    </w:rPr>
  </w:style>
  <w:style w:type="character" w:styleId="PageNumber">
    <w:name w:val="page number"/>
    <w:semiHidden/>
    <w:rsid w:val="00105F7B"/>
    <w:rPr>
      <w:rFonts w:cs="Times New Roman"/>
      <w:sz w:val="16"/>
    </w:rPr>
  </w:style>
  <w:style w:type="character" w:customStyle="1" w:styleId="Smbolosdenumerao">
    <w:name w:val="Símbolos de numeração"/>
    <w:rsid w:val="00105F7B"/>
  </w:style>
  <w:style w:type="character" w:customStyle="1" w:styleId="Marcadores">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FollowedHyperlink">
    <w:name w:val="FollowedHyperlink"/>
    <w:semiHidden/>
    <w:rsid w:val="00105F7B"/>
    <w:rPr>
      <w:rFonts w:cs="Times New Roman"/>
      <w:color w:val="800080"/>
      <w:u w:val="single"/>
    </w:rPr>
  </w:style>
  <w:style w:type="character" w:customStyle="1" w:styleId="WW8Num1z0">
    <w:name w:val="WW8Num1z0"/>
    <w:rsid w:val="00105F7B"/>
    <w:rPr>
      <w:rFonts w:ascii="Symbol" w:hAnsi="Symbol"/>
    </w:rPr>
  </w:style>
  <w:style w:type="character" w:customStyle="1" w:styleId="WW8Num2z0">
    <w:name w:val="WW8Num2z0"/>
    <w:rsid w:val="00105F7B"/>
    <w:rPr>
      <w:rFonts w:ascii="Symbol" w:hAnsi="Symbol"/>
      <w:color w:val="000000"/>
    </w:rPr>
  </w:style>
  <w:style w:type="character" w:customStyle="1" w:styleId="WW8Num8z0">
    <w:name w:val="WW8Num8z0"/>
    <w:rsid w:val="00105F7B"/>
    <w:rPr>
      <w:rFonts w:ascii="Wingdings" w:hAnsi="Wingdings"/>
    </w:rPr>
  </w:style>
  <w:style w:type="character" w:customStyle="1" w:styleId="WW8Num11z0">
    <w:name w:val="WW8Num11z0"/>
    <w:rsid w:val="00105F7B"/>
    <w:rPr>
      <w:rFonts w:ascii="Symbol" w:hAnsi="Symbol"/>
    </w:rPr>
  </w:style>
  <w:style w:type="character" w:customStyle="1" w:styleId="WW8Num11z1">
    <w:name w:val="WW8Num11z1"/>
    <w:rsid w:val="00105F7B"/>
    <w:rPr>
      <w:rFonts w:ascii="Courier New" w:hAnsi="Courier New"/>
    </w:rPr>
  </w:style>
  <w:style w:type="character" w:customStyle="1" w:styleId="WW8Num11z2">
    <w:name w:val="WW8Num11z2"/>
    <w:rsid w:val="00105F7B"/>
    <w:rPr>
      <w:rFonts w:ascii="Wingdings" w:hAnsi="Wingdings"/>
    </w:rPr>
  </w:style>
  <w:style w:type="character" w:customStyle="1" w:styleId="Fontepargpadro2">
    <w:name w:val="Fonte parág. padrão2"/>
    <w:rsid w:val="00105F7B"/>
  </w:style>
  <w:style w:type="character" w:customStyle="1" w:styleId="Fontepargpadro1">
    <w:name w:val="Fonte parág. padrão1"/>
    <w:rsid w:val="00105F7B"/>
  </w:style>
  <w:style w:type="character" w:customStyle="1" w:styleId="WW8Num1z1">
    <w:name w:val="WW8Num1z1"/>
    <w:rsid w:val="00105F7B"/>
    <w:rPr>
      <w:rFonts w:ascii="Courier New" w:hAnsi="Courier New"/>
    </w:rPr>
  </w:style>
  <w:style w:type="character" w:customStyle="1" w:styleId="WW8Num1z2">
    <w:name w:val="WW8Num1z2"/>
    <w:rsid w:val="00105F7B"/>
    <w:rPr>
      <w:rFonts w:ascii="Wingdings" w:hAnsi="Wingdings"/>
    </w:rPr>
  </w:style>
  <w:style w:type="character" w:customStyle="1" w:styleId="WW8Num4z0">
    <w:name w:val="WW8Num4z0"/>
    <w:rsid w:val="00105F7B"/>
    <w:rPr>
      <w:rFonts w:ascii="Wingdings" w:hAnsi="Wingdings"/>
    </w:rPr>
  </w:style>
  <w:style w:type="character" w:customStyle="1" w:styleId="WW8Num4z1">
    <w:name w:val="WW8Num4z1"/>
    <w:rsid w:val="00105F7B"/>
    <w:rPr>
      <w:rFonts w:ascii="Courier New" w:hAnsi="Courier New"/>
    </w:rPr>
  </w:style>
  <w:style w:type="character" w:customStyle="1" w:styleId="WW8Num4z3">
    <w:name w:val="WW8Num4z3"/>
    <w:rsid w:val="00105F7B"/>
    <w:rPr>
      <w:rFonts w:ascii="Symbol" w:hAnsi="Symbol"/>
    </w:rPr>
  </w:style>
  <w:style w:type="character" w:customStyle="1" w:styleId="WW8Num5z0">
    <w:name w:val="WW8Num5z0"/>
    <w:rsid w:val="00105F7B"/>
    <w:rPr>
      <w:rFonts w:ascii="Symbol" w:hAnsi="Symbol"/>
    </w:rPr>
  </w:style>
  <w:style w:type="character" w:customStyle="1" w:styleId="WW8Num5z1">
    <w:name w:val="WW8Num5z1"/>
    <w:rsid w:val="00105F7B"/>
    <w:rPr>
      <w:rFonts w:ascii="Courier New" w:hAnsi="Courier New"/>
    </w:rPr>
  </w:style>
  <w:style w:type="character" w:customStyle="1" w:styleId="WW8Num5z2">
    <w:name w:val="WW8Num5z2"/>
    <w:rsid w:val="00105F7B"/>
    <w:rPr>
      <w:rFonts w:ascii="Wingdings" w:hAnsi="Wingdings"/>
    </w:rPr>
  </w:style>
  <w:style w:type="character" w:customStyle="1" w:styleId="WW8Num6z0">
    <w:name w:val="WW8Num6z0"/>
    <w:rsid w:val="00105F7B"/>
    <w:rPr>
      <w:rFonts w:ascii="Symbol" w:hAnsi="Symbol"/>
    </w:rPr>
  </w:style>
  <w:style w:type="character" w:customStyle="1" w:styleId="WW8Num6z1">
    <w:name w:val="WW8Num6z1"/>
    <w:rsid w:val="00105F7B"/>
    <w:rPr>
      <w:rFonts w:ascii="Courier New" w:hAnsi="Courier New"/>
    </w:rPr>
  </w:style>
  <w:style w:type="character" w:customStyle="1" w:styleId="WW8Num6z2">
    <w:name w:val="WW8Num6z2"/>
    <w:rsid w:val="00105F7B"/>
    <w:rPr>
      <w:rFonts w:ascii="Wingdings" w:hAnsi="Wingdings"/>
    </w:rPr>
  </w:style>
  <w:style w:type="character" w:customStyle="1" w:styleId="WW8Num7z0">
    <w:name w:val="WW8Num7z0"/>
    <w:rsid w:val="00105F7B"/>
    <w:rPr>
      <w:rFonts w:ascii="Wingdings" w:hAnsi="Wingdings"/>
    </w:rPr>
  </w:style>
  <w:style w:type="character" w:customStyle="1" w:styleId="WW8Num7z1">
    <w:name w:val="WW8Num7z1"/>
    <w:rsid w:val="00105F7B"/>
    <w:rPr>
      <w:rFonts w:ascii="Courier New" w:hAnsi="Courier New"/>
    </w:rPr>
  </w:style>
  <w:style w:type="character" w:customStyle="1" w:styleId="WW8Num7z3">
    <w:name w:val="WW8Num7z3"/>
    <w:rsid w:val="00105F7B"/>
    <w:rPr>
      <w:rFonts w:ascii="Symbol" w:hAnsi="Symbol"/>
    </w:rPr>
  </w:style>
  <w:style w:type="character" w:customStyle="1" w:styleId="WW8Num8z1">
    <w:name w:val="WW8Num8z1"/>
    <w:rsid w:val="00105F7B"/>
    <w:rPr>
      <w:rFonts w:ascii="Courier New" w:hAnsi="Courier New"/>
    </w:rPr>
  </w:style>
  <w:style w:type="character" w:customStyle="1" w:styleId="WW8Num8z3">
    <w:name w:val="WW8Num8z3"/>
    <w:rsid w:val="00105F7B"/>
    <w:rPr>
      <w:rFonts w:ascii="Symbol" w:hAnsi="Symbol"/>
    </w:rPr>
  </w:style>
  <w:style w:type="character" w:customStyle="1" w:styleId="WW8Num9z0">
    <w:name w:val="WW8Num9z0"/>
    <w:rsid w:val="00105F7B"/>
    <w:rPr>
      <w:rFonts w:ascii="Symbol" w:hAnsi="Symbol"/>
      <w:color w:val="000000"/>
    </w:rPr>
  </w:style>
  <w:style w:type="character" w:customStyle="1" w:styleId="WW8Num9z1">
    <w:name w:val="WW8Num9z1"/>
    <w:rsid w:val="00105F7B"/>
    <w:rPr>
      <w:rFonts w:ascii="Courier New" w:hAnsi="Courier New"/>
    </w:rPr>
  </w:style>
  <w:style w:type="character" w:customStyle="1" w:styleId="WW8Num9z2">
    <w:name w:val="WW8Num9z2"/>
    <w:rsid w:val="00105F7B"/>
    <w:rPr>
      <w:rFonts w:ascii="Wingdings" w:hAnsi="Wingdings"/>
    </w:rPr>
  </w:style>
  <w:style w:type="character" w:customStyle="1" w:styleId="WW8Num9z3">
    <w:name w:val="WW8Num9z3"/>
    <w:rsid w:val="00105F7B"/>
    <w:rPr>
      <w:rFonts w:ascii="Symbol" w:hAnsi="Symbol"/>
    </w:rPr>
  </w:style>
  <w:style w:type="character" w:customStyle="1" w:styleId="WW8Num10z0">
    <w:name w:val="WW8Num10z0"/>
    <w:rsid w:val="00105F7B"/>
    <w:rPr>
      <w:rFonts w:ascii="Symbol" w:hAnsi="Symbol"/>
      <w:sz w:val="20"/>
    </w:rPr>
  </w:style>
  <w:style w:type="character" w:customStyle="1" w:styleId="WW8Num10z1">
    <w:name w:val="WW8Num10z1"/>
    <w:rsid w:val="00105F7B"/>
    <w:rPr>
      <w:rFonts w:ascii="Courier New" w:hAnsi="Courier New"/>
      <w:sz w:val="20"/>
    </w:rPr>
  </w:style>
  <w:style w:type="character" w:customStyle="1" w:styleId="WW8Num10z2">
    <w:name w:val="WW8Num10z2"/>
    <w:rsid w:val="00105F7B"/>
    <w:rPr>
      <w:rFonts w:ascii="Wingdings" w:hAnsi="Wingdings"/>
      <w:sz w:val="20"/>
    </w:rPr>
  </w:style>
  <w:style w:type="character" w:customStyle="1" w:styleId="WW8Num12z0">
    <w:name w:val="WW8Num12z0"/>
    <w:rsid w:val="00105F7B"/>
    <w:rPr>
      <w:rFonts w:ascii="Symbol" w:hAnsi="Symbol"/>
      <w:color w:val="000000"/>
    </w:rPr>
  </w:style>
  <w:style w:type="character" w:customStyle="1" w:styleId="WW8Num12z1">
    <w:name w:val="WW8Num12z1"/>
    <w:rsid w:val="00105F7B"/>
    <w:rPr>
      <w:rFonts w:ascii="Courier New" w:hAnsi="Courier New"/>
    </w:rPr>
  </w:style>
  <w:style w:type="character" w:customStyle="1" w:styleId="WW8Num12z2">
    <w:name w:val="WW8Num12z2"/>
    <w:rsid w:val="00105F7B"/>
    <w:rPr>
      <w:rFonts w:ascii="Wingdings" w:hAnsi="Wingdings"/>
    </w:rPr>
  </w:style>
  <w:style w:type="character" w:customStyle="1" w:styleId="WW8Num12z3">
    <w:name w:val="WW8Num12z3"/>
    <w:rsid w:val="00105F7B"/>
    <w:rPr>
      <w:rFonts w:ascii="Symbol" w:hAnsi="Symbol"/>
    </w:rPr>
  </w:style>
  <w:style w:type="character" w:customStyle="1" w:styleId="WW8Num13z0">
    <w:name w:val="WW8Num13z0"/>
    <w:rsid w:val="00105F7B"/>
    <w:rPr>
      <w:rFonts w:ascii="Symbol" w:hAnsi="Symbol"/>
    </w:rPr>
  </w:style>
  <w:style w:type="character" w:customStyle="1" w:styleId="WW8Num13z1">
    <w:name w:val="WW8Num13z1"/>
    <w:rsid w:val="00105F7B"/>
    <w:rPr>
      <w:rFonts w:ascii="Courier New" w:hAnsi="Courier New"/>
    </w:rPr>
  </w:style>
  <w:style w:type="character" w:customStyle="1" w:styleId="WW8Num13z2">
    <w:name w:val="WW8Num13z2"/>
    <w:rsid w:val="00105F7B"/>
    <w:rPr>
      <w:rFonts w:ascii="Wingdings" w:hAnsi="Wingdings"/>
    </w:rPr>
  </w:style>
  <w:style w:type="character" w:customStyle="1" w:styleId="WW8Num14z0">
    <w:name w:val="WW8Num14z0"/>
    <w:rsid w:val="00105F7B"/>
    <w:rPr>
      <w:rFonts w:ascii="Times New Roman" w:hAnsi="Times New Roman"/>
    </w:rPr>
  </w:style>
  <w:style w:type="character" w:customStyle="1" w:styleId="WW8Num14z1">
    <w:name w:val="WW8Num14z1"/>
    <w:rsid w:val="00105F7B"/>
    <w:rPr>
      <w:rFonts w:ascii="Courier New" w:hAnsi="Courier New"/>
    </w:rPr>
  </w:style>
  <w:style w:type="character" w:customStyle="1" w:styleId="WW8Num14z2">
    <w:name w:val="WW8Num14z2"/>
    <w:rsid w:val="00105F7B"/>
    <w:rPr>
      <w:rFonts w:ascii="Wingdings" w:hAnsi="Wingdings"/>
    </w:rPr>
  </w:style>
  <w:style w:type="character" w:customStyle="1" w:styleId="WW8Num14z3">
    <w:name w:val="WW8Num14z3"/>
    <w:rsid w:val="00105F7B"/>
    <w:rPr>
      <w:rFonts w:ascii="Symbol" w:hAnsi="Symbol"/>
    </w:rPr>
  </w:style>
  <w:style w:type="character" w:customStyle="1" w:styleId="WW8Num15z0">
    <w:name w:val="WW8Num15z0"/>
    <w:rsid w:val="00105F7B"/>
    <w:rPr>
      <w:rFonts w:ascii="Wingdings" w:hAnsi="Wingdings"/>
    </w:rPr>
  </w:style>
  <w:style w:type="character" w:customStyle="1" w:styleId="WW8Num15z1">
    <w:name w:val="WW8Num15z1"/>
    <w:rsid w:val="00105F7B"/>
    <w:rPr>
      <w:rFonts w:ascii="Courier New" w:hAnsi="Courier New"/>
    </w:rPr>
  </w:style>
  <w:style w:type="character" w:customStyle="1" w:styleId="WW8Num15z3">
    <w:name w:val="WW8Num15z3"/>
    <w:rsid w:val="00105F7B"/>
    <w:rPr>
      <w:rFonts w:ascii="Symbol" w:hAnsi="Symbol"/>
    </w:rPr>
  </w:style>
  <w:style w:type="character" w:customStyle="1" w:styleId="WW8Num16z0">
    <w:name w:val="WW8Num16z0"/>
    <w:rsid w:val="00105F7B"/>
    <w:rPr>
      <w:rFonts w:ascii="Symbol" w:hAnsi="Symbol"/>
      <w:color w:val="000000"/>
    </w:rPr>
  </w:style>
  <w:style w:type="character" w:customStyle="1" w:styleId="WW8Num16z1">
    <w:name w:val="WW8Num16z1"/>
    <w:rsid w:val="00105F7B"/>
    <w:rPr>
      <w:rFonts w:ascii="Courier New" w:hAnsi="Courier New"/>
    </w:rPr>
  </w:style>
  <w:style w:type="character" w:customStyle="1" w:styleId="WW8Num16z2">
    <w:name w:val="WW8Num16z2"/>
    <w:rsid w:val="00105F7B"/>
    <w:rPr>
      <w:rFonts w:ascii="Wingdings" w:hAnsi="Wingdings"/>
    </w:rPr>
  </w:style>
  <w:style w:type="character" w:customStyle="1" w:styleId="WW8Num16z3">
    <w:name w:val="WW8Num16z3"/>
    <w:rsid w:val="00105F7B"/>
    <w:rPr>
      <w:rFonts w:ascii="Symbol" w:hAnsi="Symbol"/>
    </w:rPr>
  </w:style>
  <w:style w:type="character" w:customStyle="1" w:styleId="WW8Num18z0">
    <w:name w:val="WW8Num18z0"/>
    <w:rsid w:val="00105F7B"/>
    <w:rPr>
      <w:rFonts w:ascii="Wingdings" w:hAnsi="Wingdings"/>
    </w:rPr>
  </w:style>
  <w:style w:type="character" w:customStyle="1" w:styleId="WW8Num18z1">
    <w:name w:val="WW8Num18z1"/>
    <w:rsid w:val="00105F7B"/>
    <w:rPr>
      <w:rFonts w:ascii="Courier New" w:hAnsi="Courier New"/>
    </w:rPr>
  </w:style>
  <w:style w:type="character" w:customStyle="1" w:styleId="WW8Num18z3">
    <w:name w:val="WW8Num18z3"/>
    <w:rsid w:val="00105F7B"/>
    <w:rPr>
      <w:rFonts w:ascii="Symbol" w:hAnsi="Symbol"/>
    </w:rPr>
  </w:style>
  <w:style w:type="character" w:customStyle="1" w:styleId="CTMISInstruesChar">
    <w:name w:val="CTM/IS Instruções Char"/>
    <w:rsid w:val="00105F7B"/>
    <w:rPr>
      <w:rFonts w:ascii="Arial" w:hAnsi="Arial" w:cs="Arial"/>
      <w:i/>
      <w:color w:val="0000FF"/>
      <w:sz w:val="18"/>
      <w:lang w:val="pt-BR" w:eastAsia="ar-SA" w:bidi="ar-SA"/>
    </w:rPr>
  </w:style>
  <w:style w:type="paragraph" w:styleId="BodyText">
    <w:name w:val="Body Text"/>
    <w:basedOn w:val="Normal"/>
    <w:link w:val="BodyTextChar"/>
    <w:semiHidden/>
    <w:rsid w:val="00105F7B"/>
    <w:pPr>
      <w:spacing w:after="120"/>
    </w:pPr>
  </w:style>
  <w:style w:type="character" w:customStyle="1" w:styleId="BodyTextChar">
    <w:name w:val="Body Text Char"/>
    <w:link w:val="BodyText"/>
    <w:semiHidden/>
    <w:locked/>
    <w:rsid w:val="007C721A"/>
    <w:rPr>
      <w:rFonts w:ascii="Arial" w:hAnsi="Arial" w:cs="Times New Roman"/>
      <w:color w:val="000000"/>
      <w:sz w:val="20"/>
      <w:szCs w:val="20"/>
      <w:lang w:val="x-none" w:eastAsia="ar-SA" w:bidi="ar-SA"/>
    </w:rPr>
  </w:style>
  <w:style w:type="paragraph" w:customStyle="1" w:styleId="Captulo">
    <w:name w:val="Capítulo"/>
    <w:basedOn w:val="Normal"/>
    <w:next w:val="BodyText"/>
    <w:rsid w:val="00105F7B"/>
    <w:pPr>
      <w:keepNext/>
      <w:spacing w:before="240" w:after="120"/>
    </w:pPr>
    <w:rPr>
      <w:rFonts w:eastAsia="MS Mincho" w:cs="Tahoma"/>
      <w:sz w:val="28"/>
      <w:szCs w:val="28"/>
    </w:rPr>
  </w:style>
  <w:style w:type="paragraph" w:styleId="Title">
    <w:name w:val="Title"/>
    <w:basedOn w:val="Normal"/>
    <w:next w:val="BodyText"/>
    <w:link w:val="TitleChar"/>
    <w:qFormat/>
    <w:rsid w:val="00105F7B"/>
    <w:pPr>
      <w:keepNext/>
      <w:spacing w:before="240" w:after="120"/>
    </w:pPr>
    <w:rPr>
      <w:rFonts w:cs="Tahoma"/>
      <w:sz w:val="28"/>
      <w:szCs w:val="28"/>
    </w:rPr>
  </w:style>
  <w:style w:type="character" w:customStyle="1" w:styleId="TitleChar">
    <w:name w:val="Title Char"/>
    <w:link w:val="Title"/>
    <w:locked/>
    <w:rsid w:val="007C721A"/>
    <w:rPr>
      <w:rFonts w:ascii="Cambria" w:hAnsi="Cambria" w:cs="Times New Roman"/>
      <w:b/>
      <w:bCs/>
      <w:color w:val="000000"/>
      <w:kern w:val="28"/>
      <w:sz w:val="32"/>
      <w:szCs w:val="32"/>
      <w:lang w:val="x-none" w:eastAsia="ar-SA" w:bidi="ar-SA"/>
    </w:rPr>
  </w:style>
  <w:style w:type="paragraph" w:styleId="Subtitle">
    <w:name w:val="Subtitle"/>
    <w:basedOn w:val="Normal"/>
    <w:next w:val="BodyText"/>
    <w:link w:val="SubtitleChar"/>
    <w:qFormat/>
    <w:rsid w:val="00105F7B"/>
    <w:pPr>
      <w:jc w:val="center"/>
    </w:pPr>
    <w:rPr>
      <w:rFonts w:ascii="Times New Roman" w:hAnsi="Times New Roman"/>
      <w:b/>
      <w:sz w:val="28"/>
    </w:rPr>
  </w:style>
  <w:style w:type="character" w:customStyle="1" w:styleId="SubtitleChar">
    <w:name w:val="Subtitle Char"/>
    <w:link w:val="Subtitle"/>
    <w:locked/>
    <w:rsid w:val="007C721A"/>
    <w:rPr>
      <w:rFonts w:ascii="Cambria" w:hAnsi="Cambria" w:cs="Times New Roman"/>
      <w:color w:val="000000"/>
      <w:sz w:val="24"/>
      <w:szCs w:val="24"/>
      <w:lang w:val="x-none" w:eastAsia="ar-SA" w:bidi="ar-SA"/>
    </w:rPr>
  </w:style>
  <w:style w:type="paragraph" w:styleId="List">
    <w:name w:val="List"/>
    <w:basedOn w:val="BodyText"/>
    <w:semiHidden/>
    <w:rsid w:val="00105F7B"/>
    <w:rPr>
      <w:rFonts w:cs="Tahoma"/>
    </w:rPr>
  </w:style>
  <w:style w:type="paragraph" w:styleId="Header">
    <w:name w:val="header"/>
    <w:basedOn w:val="Normal"/>
    <w:link w:val="HeaderChar"/>
    <w:rsid w:val="00105F7B"/>
    <w:pPr>
      <w:tabs>
        <w:tab w:val="center" w:pos="4419"/>
        <w:tab w:val="right" w:pos="8838"/>
      </w:tabs>
    </w:pPr>
  </w:style>
  <w:style w:type="character" w:customStyle="1" w:styleId="HeaderChar">
    <w:name w:val="Header Char"/>
    <w:link w:val="Header"/>
    <w:semiHidden/>
    <w:locked/>
    <w:rsid w:val="007C721A"/>
    <w:rPr>
      <w:rFonts w:ascii="Arial" w:hAnsi="Arial" w:cs="Times New Roman"/>
      <w:color w:val="000000"/>
      <w:sz w:val="20"/>
      <w:szCs w:val="20"/>
      <w:lang w:val="x-none" w:eastAsia="ar-SA" w:bidi="ar-SA"/>
    </w:rPr>
  </w:style>
  <w:style w:type="paragraph" w:styleId="Footer">
    <w:name w:val="footer"/>
    <w:basedOn w:val="Normal"/>
    <w:link w:val="FooterChar"/>
    <w:semiHidden/>
    <w:rsid w:val="00105F7B"/>
    <w:pPr>
      <w:tabs>
        <w:tab w:val="center" w:pos="4419"/>
        <w:tab w:val="right" w:pos="8838"/>
      </w:tabs>
    </w:pPr>
  </w:style>
  <w:style w:type="character" w:customStyle="1" w:styleId="FooterChar">
    <w:name w:val="Footer Char"/>
    <w:link w:val="Footer"/>
    <w:semiHidden/>
    <w:locked/>
    <w:rsid w:val="00BD02C5"/>
    <w:rPr>
      <w:rFonts w:ascii="Arial" w:hAnsi="Arial" w:cs="Times New Roman"/>
      <w:color w:val="000000"/>
      <w:sz w:val="24"/>
      <w:lang w:val="x-none" w:eastAsia="ar-SA" w:bidi="ar-SA"/>
    </w:rPr>
  </w:style>
  <w:style w:type="paragraph" w:customStyle="1" w:styleId="Contedodatabela">
    <w:name w:val="Conteúdo da tabela"/>
    <w:basedOn w:val="Normal"/>
    <w:rsid w:val="00105F7B"/>
    <w:pPr>
      <w:suppressLineNumbers/>
    </w:pPr>
  </w:style>
  <w:style w:type="paragraph" w:customStyle="1" w:styleId="Ttulodatabela">
    <w:name w:val="Título da tabela"/>
    <w:basedOn w:val="Contedodatabela"/>
    <w:rsid w:val="00105F7B"/>
    <w:pPr>
      <w:jc w:val="center"/>
    </w:pPr>
    <w:rPr>
      <w:b/>
      <w:bCs/>
      <w:i/>
      <w:iCs/>
    </w:rPr>
  </w:style>
  <w:style w:type="paragraph" w:customStyle="1" w:styleId="Legenda2">
    <w:name w:val="Legenda2"/>
    <w:basedOn w:val="Normal"/>
    <w:rsid w:val="00105F7B"/>
    <w:pPr>
      <w:suppressLineNumbers/>
      <w:spacing w:before="120" w:after="120"/>
    </w:pPr>
    <w:rPr>
      <w:rFonts w:cs="Tahoma"/>
      <w:i/>
      <w:iCs/>
      <w:sz w:val="20"/>
    </w:rPr>
  </w:style>
  <w:style w:type="paragraph" w:customStyle="1" w:styleId="Tabela">
    <w:name w:val="Tabela"/>
    <w:basedOn w:val="Legenda1"/>
    <w:rsid w:val="00105F7B"/>
  </w:style>
  <w:style w:type="paragraph" w:customStyle="1" w:styleId="Contedodoquadro">
    <w:name w:val="Conteúdo do quadro"/>
    <w:basedOn w:val="BodyText"/>
    <w:rsid w:val="00105F7B"/>
  </w:style>
  <w:style w:type="paragraph" w:customStyle="1" w:styleId="ndice">
    <w:name w:val="Índice"/>
    <w:basedOn w:val="Normal"/>
    <w:rsid w:val="00105F7B"/>
    <w:pPr>
      <w:suppressLineNumbers/>
    </w:pPr>
    <w:rPr>
      <w:rFonts w:cs="Tahoma"/>
    </w:rPr>
  </w:style>
  <w:style w:type="paragraph" w:styleId="Index1">
    <w:name w:val="index 1"/>
    <w:basedOn w:val="Normal"/>
    <w:next w:val="Normal"/>
    <w:semiHidden/>
    <w:rsid w:val="00105F7B"/>
    <w:pPr>
      <w:ind w:left="240" w:hanging="240"/>
    </w:pPr>
  </w:style>
  <w:style w:type="paragraph" w:styleId="TOC1">
    <w:name w:val="toc 1"/>
    <w:basedOn w:val="Normal"/>
    <w:next w:val="Normal"/>
    <w:autoRedefine/>
    <w:uiPriority w:val="39"/>
    <w:rsid w:val="00265C5C"/>
    <w:pPr>
      <w:spacing w:before="120"/>
    </w:pPr>
    <w:rPr>
      <w:b/>
      <w:bCs/>
      <w:i/>
      <w:iCs/>
      <w:sz w:val="20"/>
      <w:szCs w:val="28"/>
    </w:rPr>
  </w:style>
  <w:style w:type="paragraph" w:styleId="TOC2">
    <w:name w:val="toc 2"/>
    <w:basedOn w:val="Normal"/>
    <w:next w:val="Normal"/>
    <w:uiPriority w:val="39"/>
    <w:rsid w:val="00105F7B"/>
    <w:pPr>
      <w:spacing w:before="120"/>
      <w:ind w:left="240"/>
    </w:pPr>
    <w:rPr>
      <w:rFonts w:ascii="Times New Roman" w:hAnsi="Times New Roman"/>
      <w:b/>
      <w:bCs/>
      <w:szCs w:val="26"/>
    </w:rPr>
  </w:style>
  <w:style w:type="paragraph" w:styleId="TOC3">
    <w:name w:val="toc 3"/>
    <w:basedOn w:val="Normal"/>
    <w:next w:val="Normal"/>
    <w:uiPriority w:val="39"/>
    <w:rsid w:val="00105F7B"/>
    <w:pPr>
      <w:ind w:left="480"/>
    </w:pPr>
    <w:rPr>
      <w:rFonts w:ascii="Times New Roman" w:hAnsi="Times New Roman"/>
      <w:szCs w:val="24"/>
    </w:rPr>
  </w:style>
  <w:style w:type="paragraph" w:styleId="TOC4">
    <w:name w:val="toc 4"/>
    <w:basedOn w:val="Normal"/>
    <w:next w:val="Normal"/>
    <w:semiHidden/>
    <w:rsid w:val="00105F7B"/>
    <w:pPr>
      <w:ind w:left="720"/>
    </w:pPr>
    <w:rPr>
      <w:rFonts w:ascii="Times New Roman" w:hAnsi="Times New Roman"/>
      <w:szCs w:val="24"/>
    </w:rPr>
  </w:style>
  <w:style w:type="paragraph" w:styleId="TOC5">
    <w:name w:val="toc 5"/>
    <w:basedOn w:val="Normal"/>
    <w:next w:val="Normal"/>
    <w:semiHidden/>
    <w:rsid w:val="00105F7B"/>
    <w:pPr>
      <w:ind w:left="960"/>
    </w:pPr>
    <w:rPr>
      <w:rFonts w:ascii="Times New Roman" w:hAnsi="Times New Roman"/>
      <w:szCs w:val="24"/>
    </w:rPr>
  </w:style>
  <w:style w:type="paragraph" w:styleId="TOC6">
    <w:name w:val="toc 6"/>
    <w:basedOn w:val="Normal"/>
    <w:next w:val="Normal"/>
    <w:semiHidden/>
    <w:rsid w:val="00105F7B"/>
    <w:pPr>
      <w:ind w:left="1200"/>
    </w:pPr>
    <w:rPr>
      <w:rFonts w:ascii="Times New Roman" w:hAnsi="Times New Roman"/>
      <w:szCs w:val="24"/>
    </w:rPr>
  </w:style>
  <w:style w:type="paragraph" w:styleId="TOC7">
    <w:name w:val="toc 7"/>
    <w:basedOn w:val="Normal"/>
    <w:next w:val="Normal"/>
    <w:semiHidden/>
    <w:rsid w:val="00105F7B"/>
    <w:pPr>
      <w:ind w:left="1440"/>
    </w:pPr>
    <w:rPr>
      <w:rFonts w:ascii="Times New Roman" w:hAnsi="Times New Roman"/>
      <w:szCs w:val="24"/>
    </w:rPr>
  </w:style>
  <w:style w:type="paragraph" w:styleId="TOC8">
    <w:name w:val="toc 8"/>
    <w:basedOn w:val="Normal"/>
    <w:next w:val="Normal"/>
    <w:semiHidden/>
    <w:rsid w:val="00105F7B"/>
    <w:pPr>
      <w:ind w:left="1680"/>
    </w:pPr>
    <w:rPr>
      <w:rFonts w:ascii="Times New Roman" w:hAnsi="Times New Roman"/>
      <w:szCs w:val="24"/>
    </w:rPr>
  </w:style>
  <w:style w:type="paragraph" w:styleId="TOC9">
    <w:name w:val="toc 9"/>
    <w:basedOn w:val="Normal"/>
    <w:next w:val="Normal"/>
    <w:semiHidden/>
    <w:rsid w:val="00105F7B"/>
    <w:pPr>
      <w:ind w:left="1920"/>
    </w:pPr>
    <w:rPr>
      <w:rFonts w:ascii="Times New Roman" w:hAnsi="Times New Roman"/>
      <w:szCs w:val="24"/>
    </w:rPr>
  </w:style>
  <w:style w:type="paragraph" w:customStyle="1" w:styleId="Contedo10">
    <w:name w:val="Conteúdo 10"/>
    <w:basedOn w:val="ndice"/>
    <w:rsid w:val="00105F7B"/>
    <w:pPr>
      <w:tabs>
        <w:tab w:val="right" w:leader="dot" w:pos="9637"/>
      </w:tabs>
      <w:ind w:left="2547"/>
    </w:pPr>
  </w:style>
  <w:style w:type="paragraph" w:customStyle="1" w:styleId="Ttulo1">
    <w:name w:val="Título1"/>
    <w:basedOn w:val="Normal"/>
    <w:next w:val="BodyText"/>
    <w:rsid w:val="00105F7B"/>
    <w:pPr>
      <w:keepNext/>
      <w:spacing w:before="240" w:after="120"/>
    </w:pPr>
    <w:rPr>
      <w:rFonts w:cs="Tahoma"/>
      <w:sz w:val="28"/>
      <w:szCs w:val="28"/>
    </w:rPr>
  </w:style>
  <w:style w:type="paragraph" w:customStyle="1" w:styleId="Legenda1">
    <w:name w:val="Legenda1"/>
    <w:basedOn w:val="Normal"/>
    <w:rsid w:val="00105F7B"/>
    <w:pPr>
      <w:suppressLineNumbers/>
      <w:spacing w:before="120" w:after="120"/>
    </w:pPr>
    <w:rPr>
      <w:rFonts w:cs="Tahoma"/>
      <w:i/>
      <w:iCs/>
      <w:sz w:val="20"/>
    </w:rPr>
  </w:style>
  <w:style w:type="paragraph" w:customStyle="1" w:styleId="CTMISInstrues">
    <w:name w:val="CTM/IS Instruções"/>
    <w:rsid w:val="00105F7B"/>
    <w:pPr>
      <w:suppressAutoHyphens/>
      <w:spacing w:before="60" w:after="60"/>
    </w:pPr>
    <w:rPr>
      <w:rFonts w:ascii="Arial" w:hAnsi="Arial" w:cs="Arial"/>
      <w:i/>
      <w:color w:val="0000FF"/>
      <w:sz w:val="18"/>
      <w:lang w:eastAsia="ar-SA"/>
    </w:rPr>
  </w:style>
  <w:style w:type="paragraph" w:customStyle="1" w:styleId="CTMISCorpo1">
    <w:name w:val="CTM/IS Corpo 1"/>
    <w:rsid w:val="00105F7B"/>
    <w:pPr>
      <w:suppressAutoHyphens/>
      <w:spacing w:before="120"/>
      <w:ind w:firstLine="425"/>
      <w:jc w:val="both"/>
    </w:pPr>
    <w:rPr>
      <w:rFonts w:ascii="Arial" w:hAnsi="Arial"/>
      <w:lang w:eastAsia="ar-SA"/>
    </w:rPr>
  </w:style>
  <w:style w:type="paragraph" w:customStyle="1" w:styleId="CTMISNvel4">
    <w:name w:val="CTM/IS Nível 4"/>
    <w:next w:val="CTMISCorpo1"/>
    <w:rsid w:val="008E0B9C"/>
    <w:pPr>
      <w:numPr>
        <w:numId w:val="3"/>
      </w:numPr>
      <w:suppressAutoHyphens/>
      <w:spacing w:before="120"/>
      <w:jc w:val="both"/>
    </w:pPr>
    <w:rPr>
      <w:rFonts w:ascii="Arial" w:hAnsi="Arial"/>
      <w:lang w:eastAsia="ar-SA"/>
    </w:rPr>
  </w:style>
  <w:style w:type="paragraph" w:customStyle="1" w:styleId="CTMISNvel1">
    <w:name w:val="CTM/IS Nível 1"/>
    <w:next w:val="CTMISNvel2"/>
    <w:rsid w:val="00105F7B"/>
    <w:pPr>
      <w:keepNext/>
      <w:numPr>
        <w:numId w:val="1"/>
      </w:numPr>
      <w:suppressAutoHyphens/>
      <w:spacing w:before="240"/>
    </w:pPr>
    <w:rPr>
      <w:rFonts w:ascii="Arial" w:hAnsi="Arial"/>
      <w:b/>
      <w:i/>
      <w:caps/>
      <w:sz w:val="24"/>
      <w:lang w:eastAsia="ar-SA"/>
    </w:rPr>
  </w:style>
  <w:style w:type="paragraph" w:customStyle="1" w:styleId="CTMISNvel2">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customStyle="1" w:styleId="CTMISNvel3">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customStyle="1" w:styleId="CTMISTabela">
    <w:name w:val="CTM/IS Tabela"/>
    <w:rsid w:val="00105F7B"/>
    <w:pPr>
      <w:keepNext/>
      <w:suppressAutoHyphens/>
      <w:spacing w:before="60" w:after="60"/>
      <w:jc w:val="center"/>
    </w:pPr>
    <w:rPr>
      <w:rFonts w:ascii="Arial" w:hAnsi="Arial" w:cs="Arial"/>
      <w:b/>
      <w:lang w:eastAsia="ar-SA"/>
    </w:rPr>
  </w:style>
  <w:style w:type="paragraph" w:customStyle="1" w:styleId="CTMISCorpo2">
    <w:name w:val="CTM/IS Corpo 2"/>
    <w:rsid w:val="00105F7B"/>
    <w:pPr>
      <w:suppressAutoHyphens/>
      <w:spacing w:before="120"/>
      <w:ind w:firstLine="567"/>
      <w:jc w:val="both"/>
    </w:pPr>
    <w:rPr>
      <w:rFonts w:ascii="Arial" w:hAnsi="Arial" w:cs="Arial"/>
      <w:lang w:eastAsia="ar-SA"/>
    </w:rPr>
  </w:style>
  <w:style w:type="paragraph" w:customStyle="1" w:styleId="CTMISCorpo3">
    <w:name w:val="CTM/IS Corpo 3"/>
    <w:rsid w:val="00105F7B"/>
    <w:pPr>
      <w:suppressAutoHyphens/>
      <w:spacing w:before="120"/>
      <w:ind w:firstLine="720"/>
      <w:jc w:val="both"/>
    </w:pPr>
    <w:rPr>
      <w:rFonts w:ascii="Arial" w:hAnsi="Arial" w:cs="Arial"/>
      <w:lang w:val="en-US" w:eastAsia="ar-SA"/>
    </w:rPr>
  </w:style>
  <w:style w:type="paragraph" w:customStyle="1" w:styleId="CTMISCorpo4">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rsid w:val="00105F7B"/>
    <w:pPr>
      <w:spacing w:before="100" w:after="100"/>
    </w:pPr>
    <w:rPr>
      <w:rFonts w:ascii="Arial Unicode MS" w:eastAsia="Arial Unicode MS" w:hAnsi="Times New Roman" w:cs="Arial Unicode MS"/>
      <w:szCs w:val="24"/>
    </w:rPr>
  </w:style>
  <w:style w:type="paragraph" w:customStyle="1" w:styleId="RUPCorpo1">
    <w:name w:val="RUP Corpo 1"/>
    <w:rsid w:val="00105F7B"/>
    <w:pPr>
      <w:suppressAutoHyphens/>
      <w:spacing w:before="120"/>
      <w:ind w:firstLine="425"/>
      <w:jc w:val="both"/>
    </w:pPr>
    <w:rPr>
      <w:rFonts w:ascii="Arial" w:hAnsi="Arial"/>
      <w:lang w:eastAsia="ar-SA"/>
    </w:rPr>
  </w:style>
  <w:style w:type="paragraph" w:styleId="BalloonText">
    <w:name w:val="Balloon Text"/>
    <w:basedOn w:val="Normal"/>
    <w:link w:val="BalloonTextChar"/>
    <w:rsid w:val="00105F7B"/>
    <w:rPr>
      <w:rFonts w:ascii="Tahoma" w:hAnsi="Tahoma" w:cs="Tahoma"/>
      <w:sz w:val="16"/>
      <w:szCs w:val="16"/>
    </w:rPr>
  </w:style>
  <w:style w:type="character" w:customStyle="1" w:styleId="BalloonTextChar">
    <w:name w:val="Balloon Text Char"/>
    <w:link w:val="BalloonText"/>
    <w:semiHidden/>
    <w:locked/>
    <w:rsid w:val="007C721A"/>
    <w:rPr>
      <w:rFonts w:cs="Times New Roman"/>
      <w:color w:val="000000"/>
      <w:sz w:val="2"/>
      <w:lang w:val="x-none" w:eastAsia="ar-SA" w:bidi="ar-SA"/>
    </w:rPr>
  </w:style>
  <w:style w:type="paragraph" w:customStyle="1" w:styleId="Recuodecorpodetexto31">
    <w:name w:val="Recuo de corpo de texto 31"/>
    <w:basedOn w:val="Normal"/>
    <w:rsid w:val="00C57261"/>
    <w:pPr>
      <w:ind w:left="709"/>
      <w:jc w:val="both"/>
    </w:pPr>
    <w:rPr>
      <w:color w:val="auto"/>
    </w:rPr>
  </w:style>
  <w:style w:type="table" w:styleId="TableGrid">
    <w:name w:val="Table Grid"/>
    <w:basedOn w:val="TableNormal"/>
    <w:rsid w:val="00BD02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struo">
    <w:name w:val="Instrução"/>
    <w:basedOn w:val="Normal"/>
    <w:next w:val="Normal"/>
    <w:rsid w:val="00AD7D6A"/>
    <w:pPr>
      <w:suppressAutoHyphens w:val="0"/>
    </w:pPr>
    <w:rPr>
      <w:rFonts w:cs="Arial"/>
      <w:i/>
      <w:color w:val="0000FF"/>
      <w:sz w:val="20"/>
      <w:lang w:eastAsia="pt-BR"/>
    </w:rPr>
  </w:style>
  <w:style w:type="paragraph" w:customStyle="1" w:styleId="EPConteudotabela">
    <w:name w:val="EP Conteudotabela"/>
    <w:basedOn w:val="Normal"/>
    <w:rsid w:val="000E5761"/>
    <w:pPr>
      <w:tabs>
        <w:tab w:val="left" w:pos="-302"/>
      </w:tabs>
      <w:spacing w:line="100" w:lineRule="atLeast"/>
      <w:ind w:left="23" w:firstLine="45"/>
    </w:pPr>
    <w:rPr>
      <w:rFonts w:cs="Arial"/>
      <w:color w:val="auto"/>
      <w:sz w:val="20"/>
    </w:rPr>
  </w:style>
  <w:style w:type="paragraph" w:customStyle="1" w:styleId="RUPTabela">
    <w:name w:val="RUP Tabela"/>
    <w:rsid w:val="008B2F12"/>
    <w:pPr>
      <w:suppressAutoHyphens/>
      <w:spacing w:before="60" w:after="60"/>
    </w:pPr>
    <w:rPr>
      <w:rFonts w:ascii="Arial" w:hAnsi="Arial" w:cs="Arial"/>
      <w:lang w:val="es-ES_tradnl" w:eastAsia="ar-SA"/>
    </w:rPr>
  </w:style>
  <w:style w:type="paragraph" w:customStyle="1" w:styleId="InfoBlue">
    <w:name w:val="InfoBlue"/>
    <w:basedOn w:val="Normal"/>
    <w:next w:val="BodyText"/>
    <w:rsid w:val="00344EEA"/>
    <w:pPr>
      <w:widowControl w:val="0"/>
      <w:suppressAutoHyphens w:val="0"/>
      <w:spacing w:after="120" w:line="240" w:lineRule="atLeast"/>
      <w:ind w:left="360"/>
    </w:pPr>
    <w:rPr>
      <w:rFonts w:ascii="Times" w:hAnsi="Times"/>
      <w:color w:val="0000FF"/>
      <w:sz w:val="20"/>
      <w:lang w:val="en-US" w:eastAsia="en-US"/>
    </w:rPr>
  </w:style>
  <w:style w:type="paragraph" w:styleId="ListParagraph">
    <w:name w:val="List Paragraph"/>
    <w:basedOn w:val="Normal"/>
    <w:uiPriority w:val="34"/>
    <w:qFormat/>
    <w:rsid w:val="000875A1"/>
    <w:pPr>
      <w:suppressAutoHyphens w:val="0"/>
      <w:spacing w:after="160" w:line="259" w:lineRule="auto"/>
      <w:ind w:left="720"/>
      <w:contextualSpacing/>
    </w:pPr>
    <w:rPr>
      <w:rFonts w:asciiTheme="minorHAnsi" w:eastAsiaTheme="minorHAnsi" w:hAnsiTheme="minorHAnsi" w:cstheme="minorBidi"/>
      <w:color w:val="auto"/>
      <w:sz w:val="22"/>
      <w:szCs w:val="22"/>
      <w:lang w:eastAsia="en-US"/>
    </w:rPr>
  </w:style>
  <w:style w:type="paragraph" w:styleId="FootnoteText">
    <w:name w:val="footnote text"/>
    <w:basedOn w:val="Normal"/>
    <w:link w:val="FootnoteTextChar"/>
    <w:locked/>
    <w:rsid w:val="00915B15"/>
    <w:rPr>
      <w:sz w:val="20"/>
    </w:rPr>
  </w:style>
  <w:style w:type="character" w:customStyle="1" w:styleId="FootnoteTextChar">
    <w:name w:val="Footnote Text Char"/>
    <w:basedOn w:val="DefaultParagraphFont"/>
    <w:link w:val="FootnoteText"/>
    <w:rsid w:val="00915B15"/>
    <w:rPr>
      <w:rFonts w:ascii="Arial" w:hAnsi="Arial"/>
      <w:color w:val="000000"/>
      <w:lang w:eastAsia="ar-SA"/>
    </w:rPr>
  </w:style>
  <w:style w:type="character" w:styleId="FootnoteReference">
    <w:name w:val="footnote reference"/>
    <w:basedOn w:val="DefaultParagraphFont"/>
    <w:locked/>
    <w:rsid w:val="00915B15"/>
    <w:rPr>
      <w:vertAlign w:val="superscript"/>
    </w:rPr>
  </w:style>
  <w:style w:type="character" w:styleId="CommentReference">
    <w:name w:val="annotation reference"/>
    <w:basedOn w:val="DefaultParagraphFont"/>
    <w:locked/>
    <w:rsid w:val="004C723F"/>
    <w:rPr>
      <w:sz w:val="16"/>
      <w:szCs w:val="16"/>
    </w:rPr>
  </w:style>
  <w:style w:type="paragraph" w:styleId="CommentText">
    <w:name w:val="annotation text"/>
    <w:basedOn w:val="Normal"/>
    <w:link w:val="CommentTextChar"/>
    <w:locked/>
    <w:rsid w:val="004C723F"/>
    <w:rPr>
      <w:sz w:val="20"/>
    </w:rPr>
  </w:style>
  <w:style w:type="character" w:customStyle="1" w:styleId="CommentTextChar">
    <w:name w:val="Comment Text Char"/>
    <w:basedOn w:val="DefaultParagraphFont"/>
    <w:link w:val="CommentText"/>
    <w:rsid w:val="004C723F"/>
    <w:rPr>
      <w:rFonts w:ascii="Arial" w:hAnsi="Arial"/>
      <w:color w:val="000000"/>
      <w:lang w:eastAsia="ar-SA"/>
    </w:rPr>
  </w:style>
  <w:style w:type="paragraph" w:styleId="CommentSubject">
    <w:name w:val="annotation subject"/>
    <w:basedOn w:val="CommentText"/>
    <w:next w:val="CommentText"/>
    <w:link w:val="CommentSubjectChar"/>
    <w:locked/>
    <w:rsid w:val="004C723F"/>
    <w:rPr>
      <w:b/>
      <w:bCs/>
    </w:rPr>
  </w:style>
  <w:style w:type="character" w:customStyle="1" w:styleId="CommentSubjectChar">
    <w:name w:val="Comment Subject Char"/>
    <w:basedOn w:val="CommentTextChar"/>
    <w:link w:val="CommentSubject"/>
    <w:rsid w:val="004C723F"/>
    <w:rPr>
      <w:rFonts w:ascii="Arial" w:hAnsi="Arial"/>
      <w:b/>
      <w:bCs/>
      <w:color w:val="00000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header" Target="header15.xml"/><Relationship Id="rId21" Type="http://schemas.openxmlformats.org/officeDocument/2006/relationships/footer" Target="footer6.xml"/><Relationship Id="rId34" Type="http://schemas.openxmlformats.org/officeDocument/2006/relationships/image" Target="media/image1.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oter" Target="footer15.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39F0FA-C005-4461-A332-EBC3ED84BC99}">
  <ds:schemaRefs>
    <ds:schemaRef ds:uri="http://schemas.microsoft.com/office/2006/metadata/properties"/>
    <ds:schemaRef ds:uri="http://schemas.microsoft.com/office/infopath/2007/PartnerControls"/>
    <ds:schemaRef ds:uri="d3dc9729-9892-4df7-b090-a44bbcc640fc"/>
  </ds:schemaRefs>
</ds:datastoreItem>
</file>

<file path=customXml/itemProps2.xml><?xml version="1.0" encoding="utf-8"?>
<ds:datastoreItem xmlns:ds="http://schemas.openxmlformats.org/officeDocument/2006/customXml" ds:itemID="{E38B0535-7E4E-476D-A9BB-281FD31E6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4F90EE-83B4-4E60-A707-4E7A94353B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C:\Users\georg\Dropbox\UnB\Projeto ME\Proposta de Estratégia\Templates\Plano do Projeto.dot</Template>
  <TotalTime>111</TotalTime>
  <Pages>10</Pages>
  <Words>2578</Words>
  <Characters>14312</Characters>
  <Application>Microsoft Office Word</Application>
  <DocSecurity>0</DocSecurity>
  <Lines>715</Lines>
  <Paragraphs>324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Plano do Projeto</vt:lpstr>
      <vt:lpstr>Plano do Projeto</vt:lpstr>
    </vt:vector>
  </TitlesOfParts>
  <Company/>
  <LinksUpToDate>false</LinksUpToDate>
  <CharactersWithSpaces>16566</CharactersWithSpaces>
  <SharedDoc>false</SharedDoc>
  <HLinks>
    <vt:vector size="90" baseType="variant">
      <vt:variant>
        <vt:i4>1114165</vt:i4>
      </vt:variant>
      <vt:variant>
        <vt:i4>86</vt:i4>
      </vt:variant>
      <vt:variant>
        <vt:i4>0</vt:i4>
      </vt:variant>
      <vt:variant>
        <vt:i4>5</vt:i4>
      </vt:variant>
      <vt:variant>
        <vt:lpwstr/>
      </vt:variant>
      <vt:variant>
        <vt:lpwstr>_Toc276042538</vt:lpwstr>
      </vt:variant>
      <vt:variant>
        <vt:i4>1114165</vt:i4>
      </vt:variant>
      <vt:variant>
        <vt:i4>80</vt:i4>
      </vt:variant>
      <vt:variant>
        <vt:i4>0</vt:i4>
      </vt:variant>
      <vt:variant>
        <vt:i4>5</vt:i4>
      </vt:variant>
      <vt:variant>
        <vt:lpwstr/>
      </vt:variant>
      <vt:variant>
        <vt:lpwstr>_Toc276042537</vt:lpwstr>
      </vt:variant>
      <vt:variant>
        <vt:i4>1114165</vt:i4>
      </vt:variant>
      <vt:variant>
        <vt:i4>74</vt:i4>
      </vt:variant>
      <vt:variant>
        <vt:i4>0</vt:i4>
      </vt:variant>
      <vt:variant>
        <vt:i4>5</vt:i4>
      </vt:variant>
      <vt:variant>
        <vt:lpwstr/>
      </vt:variant>
      <vt:variant>
        <vt:lpwstr>_Toc276042536</vt:lpwstr>
      </vt:variant>
      <vt:variant>
        <vt:i4>1114165</vt:i4>
      </vt:variant>
      <vt:variant>
        <vt:i4>68</vt:i4>
      </vt:variant>
      <vt:variant>
        <vt:i4>0</vt:i4>
      </vt:variant>
      <vt:variant>
        <vt:i4>5</vt:i4>
      </vt:variant>
      <vt:variant>
        <vt:lpwstr/>
      </vt:variant>
      <vt:variant>
        <vt:lpwstr>_Toc276042535</vt:lpwstr>
      </vt:variant>
      <vt:variant>
        <vt:i4>1114165</vt:i4>
      </vt:variant>
      <vt:variant>
        <vt:i4>62</vt:i4>
      </vt:variant>
      <vt:variant>
        <vt:i4>0</vt:i4>
      </vt:variant>
      <vt:variant>
        <vt:i4>5</vt:i4>
      </vt:variant>
      <vt:variant>
        <vt:lpwstr/>
      </vt:variant>
      <vt:variant>
        <vt:lpwstr>_Toc276042534</vt:lpwstr>
      </vt:variant>
      <vt:variant>
        <vt:i4>1114165</vt:i4>
      </vt:variant>
      <vt:variant>
        <vt:i4>56</vt:i4>
      </vt:variant>
      <vt:variant>
        <vt:i4>0</vt:i4>
      </vt:variant>
      <vt:variant>
        <vt:i4>5</vt:i4>
      </vt:variant>
      <vt:variant>
        <vt:lpwstr/>
      </vt:variant>
      <vt:variant>
        <vt:lpwstr>_Toc276042533</vt:lpwstr>
      </vt:variant>
      <vt:variant>
        <vt:i4>1114165</vt:i4>
      </vt:variant>
      <vt:variant>
        <vt:i4>50</vt:i4>
      </vt:variant>
      <vt:variant>
        <vt:i4>0</vt:i4>
      </vt:variant>
      <vt:variant>
        <vt:i4>5</vt:i4>
      </vt:variant>
      <vt:variant>
        <vt:lpwstr/>
      </vt:variant>
      <vt:variant>
        <vt:lpwstr>_Toc276042532</vt:lpwstr>
      </vt:variant>
      <vt:variant>
        <vt:i4>1114165</vt:i4>
      </vt:variant>
      <vt:variant>
        <vt:i4>44</vt:i4>
      </vt:variant>
      <vt:variant>
        <vt:i4>0</vt:i4>
      </vt:variant>
      <vt:variant>
        <vt:i4>5</vt:i4>
      </vt:variant>
      <vt:variant>
        <vt:lpwstr/>
      </vt:variant>
      <vt:variant>
        <vt:lpwstr>_Toc276042531</vt:lpwstr>
      </vt:variant>
      <vt:variant>
        <vt:i4>1114165</vt:i4>
      </vt:variant>
      <vt:variant>
        <vt:i4>38</vt:i4>
      </vt:variant>
      <vt:variant>
        <vt:i4>0</vt:i4>
      </vt:variant>
      <vt:variant>
        <vt:i4>5</vt:i4>
      </vt:variant>
      <vt:variant>
        <vt:lpwstr/>
      </vt:variant>
      <vt:variant>
        <vt:lpwstr>_Toc276042530</vt:lpwstr>
      </vt:variant>
      <vt:variant>
        <vt:i4>1048629</vt:i4>
      </vt:variant>
      <vt:variant>
        <vt:i4>32</vt:i4>
      </vt:variant>
      <vt:variant>
        <vt:i4>0</vt:i4>
      </vt:variant>
      <vt:variant>
        <vt:i4>5</vt:i4>
      </vt:variant>
      <vt:variant>
        <vt:lpwstr/>
      </vt:variant>
      <vt:variant>
        <vt:lpwstr>_Toc276042529</vt:lpwstr>
      </vt:variant>
      <vt:variant>
        <vt:i4>1048629</vt:i4>
      </vt:variant>
      <vt:variant>
        <vt:i4>26</vt:i4>
      </vt:variant>
      <vt:variant>
        <vt:i4>0</vt:i4>
      </vt:variant>
      <vt:variant>
        <vt:i4>5</vt:i4>
      </vt:variant>
      <vt:variant>
        <vt:lpwstr/>
      </vt:variant>
      <vt:variant>
        <vt:lpwstr>_Toc276042528</vt:lpwstr>
      </vt:variant>
      <vt:variant>
        <vt:i4>1048629</vt:i4>
      </vt:variant>
      <vt:variant>
        <vt:i4>20</vt:i4>
      </vt:variant>
      <vt:variant>
        <vt:i4>0</vt:i4>
      </vt:variant>
      <vt:variant>
        <vt:i4>5</vt:i4>
      </vt:variant>
      <vt:variant>
        <vt:lpwstr/>
      </vt:variant>
      <vt:variant>
        <vt:lpwstr>_Toc276042527</vt:lpwstr>
      </vt:variant>
      <vt:variant>
        <vt:i4>1048629</vt:i4>
      </vt:variant>
      <vt:variant>
        <vt:i4>14</vt:i4>
      </vt:variant>
      <vt:variant>
        <vt:i4>0</vt:i4>
      </vt:variant>
      <vt:variant>
        <vt:i4>5</vt:i4>
      </vt:variant>
      <vt:variant>
        <vt:lpwstr/>
      </vt:variant>
      <vt:variant>
        <vt:lpwstr>_Toc276042526</vt:lpwstr>
      </vt:variant>
      <vt:variant>
        <vt:i4>1048629</vt:i4>
      </vt:variant>
      <vt:variant>
        <vt:i4>8</vt:i4>
      </vt:variant>
      <vt:variant>
        <vt:i4>0</vt:i4>
      </vt:variant>
      <vt:variant>
        <vt:i4>5</vt:i4>
      </vt:variant>
      <vt:variant>
        <vt:lpwstr/>
      </vt:variant>
      <vt:variant>
        <vt:lpwstr>_Toc276042525</vt:lpwstr>
      </vt:variant>
      <vt:variant>
        <vt:i4>1048629</vt:i4>
      </vt:variant>
      <vt:variant>
        <vt:i4>2</vt:i4>
      </vt:variant>
      <vt:variant>
        <vt:i4>0</vt:i4>
      </vt:variant>
      <vt:variant>
        <vt:i4>5</vt:i4>
      </vt:variant>
      <vt:variant>
        <vt:lpwstr/>
      </vt:variant>
      <vt:variant>
        <vt:lpwstr>_Toc276042524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Microsoft Office User</cp:lastModifiedBy>
  <cp:revision>21</cp:revision>
  <cp:lastPrinted>2026-09-17T10:59:00Z</cp:lastPrinted>
  <dcterms:created xsi:type="dcterms:W3CDTF">2024-05-01T18:32:00Z</dcterms:created>
  <dcterms:modified xsi:type="dcterms:W3CDTF">2026-09-17T11:01:00Z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